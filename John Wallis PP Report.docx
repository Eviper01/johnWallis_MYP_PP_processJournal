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BE1D3E" w14:textId="22A842BA" w:rsidR="00450519" w:rsidRPr="00D34EB0" w:rsidRDefault="003C611B">
      <w:pPr>
        <w:pStyle w:val="Title"/>
        <w:spacing w:line="288" w:lineRule="auto"/>
        <w:jc w:val="center"/>
        <w:rPr>
          <w:caps/>
          <w:color w:val="365F91" w:themeColor="accent1" w:themeShade="BF"/>
          <w:spacing w:val="24"/>
          <w:sz w:val="48"/>
          <w:szCs w:val="48"/>
        </w:rPr>
      </w:pPr>
      <w:r>
        <w:rPr>
          <w:caps/>
          <w:color w:val="365F91" w:themeColor="accent1" w:themeShade="BF"/>
          <w:spacing w:val="24"/>
          <w:sz w:val="48"/>
          <w:szCs w:val="48"/>
        </w:rPr>
        <w:t xml:space="preserve"> </w:t>
      </w:r>
      <w:r w:rsidR="00E8712D" w:rsidRPr="00D34EB0">
        <w:rPr>
          <w:caps/>
          <w:color w:val="365F91" w:themeColor="accent1" w:themeShade="BF"/>
          <w:spacing w:val="24"/>
          <w:sz w:val="48"/>
          <w:szCs w:val="48"/>
        </w:rPr>
        <w:t>Personal</w:t>
      </w:r>
      <w:r w:rsidR="00450519" w:rsidRPr="00D34EB0">
        <w:rPr>
          <w:caps/>
          <w:color w:val="365F91" w:themeColor="accent1" w:themeShade="BF"/>
          <w:spacing w:val="24"/>
          <w:sz w:val="48"/>
          <w:szCs w:val="48"/>
        </w:rPr>
        <w:t xml:space="preserve"> project</w:t>
      </w:r>
    </w:p>
    <w:tbl>
      <w:tblPr>
        <w:tblStyle w:val="TableGrid"/>
        <w:tblpPr w:leftFromText="180" w:rightFromText="180" w:vertAnchor="page" w:tblpY="1961"/>
        <w:tblW w:w="0" w:type="auto"/>
        <w:tblLook w:val="04A0" w:firstRow="1" w:lastRow="0" w:firstColumn="1" w:lastColumn="0" w:noHBand="0" w:noVBand="1"/>
      </w:tblPr>
      <w:tblGrid>
        <w:gridCol w:w="2435"/>
        <w:gridCol w:w="1565"/>
        <w:gridCol w:w="644"/>
        <w:gridCol w:w="643"/>
        <w:gridCol w:w="643"/>
        <w:gridCol w:w="653"/>
        <w:gridCol w:w="653"/>
        <w:gridCol w:w="653"/>
        <w:gridCol w:w="653"/>
        <w:gridCol w:w="653"/>
        <w:gridCol w:w="653"/>
      </w:tblGrid>
      <w:tr w:rsidR="00E8712D" w14:paraId="251D08CD" w14:textId="77777777" w:rsidTr="00E8712D">
        <w:trPr>
          <w:trHeight w:val="282"/>
        </w:trPr>
        <w:tc>
          <w:tcPr>
            <w:tcW w:w="2435" w:type="dxa"/>
            <w:vAlign w:val="center"/>
          </w:tcPr>
          <w:p w14:paraId="59CBD8B9" w14:textId="77777777" w:rsidR="00E8712D" w:rsidRPr="00612755" w:rsidRDefault="00E8712D" w:rsidP="00E8712D">
            <w:pPr>
              <w:spacing w:line="360" w:lineRule="auto"/>
              <w:rPr>
                <w:rFonts w:ascii="Helvetica Neue" w:hAnsi="Helvetica Neue"/>
                <w:b/>
                <w:noProof/>
              </w:rPr>
            </w:pPr>
            <w:r w:rsidRPr="00612755">
              <w:rPr>
                <w:rFonts w:ascii="Helvetica Neue" w:hAnsi="Helvetica Neue"/>
                <w:b/>
                <w:noProof/>
              </w:rPr>
              <w:t>Student name</w:t>
            </w:r>
          </w:p>
        </w:tc>
        <w:tc>
          <w:tcPr>
            <w:tcW w:w="7413" w:type="dxa"/>
            <w:gridSpan w:val="10"/>
            <w:vAlign w:val="center"/>
          </w:tcPr>
          <w:p w14:paraId="7C460439" w14:textId="6D394771" w:rsidR="00E8712D" w:rsidRPr="006F2A90" w:rsidRDefault="00D40B41" w:rsidP="00E8712D">
            <w:pPr>
              <w:spacing w:line="360" w:lineRule="auto"/>
              <w:rPr>
                <w:rFonts w:ascii="Helvetica Neue" w:hAnsi="Helvetica Neue"/>
                <w:noProof/>
              </w:rPr>
            </w:pPr>
            <w:r>
              <w:rPr>
                <w:rFonts w:ascii="Helvetica Neue" w:hAnsi="Helvetica Neue"/>
                <w:noProof/>
              </w:rPr>
              <w:t>John Wallis</w:t>
            </w:r>
          </w:p>
        </w:tc>
      </w:tr>
      <w:tr w:rsidR="00E8712D" w14:paraId="1C2C59D6" w14:textId="77777777" w:rsidTr="00E8712D">
        <w:trPr>
          <w:trHeight w:val="282"/>
        </w:trPr>
        <w:tc>
          <w:tcPr>
            <w:tcW w:w="4000" w:type="dxa"/>
            <w:gridSpan w:val="2"/>
            <w:vAlign w:val="center"/>
          </w:tcPr>
          <w:p w14:paraId="65E77151" w14:textId="77777777" w:rsidR="00E8712D" w:rsidRPr="00612755" w:rsidRDefault="00E8712D" w:rsidP="00E8712D">
            <w:pPr>
              <w:spacing w:line="360" w:lineRule="auto"/>
              <w:rPr>
                <w:rFonts w:ascii="Helvetica Neue" w:hAnsi="Helvetica Neue"/>
                <w:b/>
                <w:noProof/>
              </w:rPr>
            </w:pPr>
            <w:r w:rsidRPr="00612755">
              <w:rPr>
                <w:rFonts w:ascii="Helvetica Neue" w:hAnsi="Helvetica Neue"/>
                <w:b/>
                <w:noProof/>
              </w:rPr>
              <w:t>Student number</w:t>
            </w:r>
          </w:p>
        </w:tc>
        <w:tc>
          <w:tcPr>
            <w:tcW w:w="644" w:type="dxa"/>
            <w:vAlign w:val="center"/>
          </w:tcPr>
          <w:p w14:paraId="7AF33040" w14:textId="77777777" w:rsidR="00E8712D" w:rsidRPr="006F2A90" w:rsidRDefault="00E8712D" w:rsidP="00E8712D">
            <w:pPr>
              <w:spacing w:line="360" w:lineRule="auto"/>
              <w:rPr>
                <w:rFonts w:ascii="Helvetica Neue" w:hAnsi="Helvetica Neue"/>
                <w:noProof/>
              </w:rPr>
            </w:pPr>
          </w:p>
        </w:tc>
        <w:tc>
          <w:tcPr>
            <w:tcW w:w="643" w:type="dxa"/>
            <w:vAlign w:val="center"/>
          </w:tcPr>
          <w:p w14:paraId="5E8F02CE" w14:textId="77777777" w:rsidR="00E8712D" w:rsidRPr="006F2A90" w:rsidRDefault="00E8712D" w:rsidP="00E8712D">
            <w:pPr>
              <w:spacing w:line="360" w:lineRule="auto"/>
              <w:rPr>
                <w:rFonts w:ascii="Helvetica Neue" w:hAnsi="Helvetica Neue"/>
                <w:noProof/>
              </w:rPr>
            </w:pPr>
          </w:p>
        </w:tc>
        <w:tc>
          <w:tcPr>
            <w:tcW w:w="643" w:type="dxa"/>
            <w:vAlign w:val="center"/>
          </w:tcPr>
          <w:p w14:paraId="2F6B86E8" w14:textId="77777777" w:rsidR="00E8712D" w:rsidRPr="006F2A90" w:rsidRDefault="00E8712D" w:rsidP="00E8712D">
            <w:pPr>
              <w:spacing w:line="360" w:lineRule="auto"/>
              <w:rPr>
                <w:rFonts w:ascii="Helvetica Neue" w:hAnsi="Helvetica Neue"/>
                <w:noProof/>
              </w:rPr>
            </w:pPr>
          </w:p>
        </w:tc>
        <w:tc>
          <w:tcPr>
            <w:tcW w:w="653" w:type="dxa"/>
            <w:vAlign w:val="center"/>
          </w:tcPr>
          <w:p w14:paraId="4B23459A" w14:textId="77777777" w:rsidR="00E8712D" w:rsidRPr="006F2A90" w:rsidRDefault="00E8712D" w:rsidP="00E8712D">
            <w:pPr>
              <w:spacing w:line="360" w:lineRule="auto"/>
              <w:rPr>
                <w:rFonts w:ascii="Helvetica Neue" w:hAnsi="Helvetica Neue"/>
                <w:noProof/>
              </w:rPr>
            </w:pPr>
          </w:p>
        </w:tc>
        <w:tc>
          <w:tcPr>
            <w:tcW w:w="653" w:type="dxa"/>
            <w:vAlign w:val="center"/>
          </w:tcPr>
          <w:p w14:paraId="2331FE30" w14:textId="77777777" w:rsidR="00E8712D" w:rsidRPr="006F2A90" w:rsidRDefault="00E8712D" w:rsidP="00E8712D">
            <w:pPr>
              <w:spacing w:line="360" w:lineRule="auto"/>
              <w:rPr>
                <w:rFonts w:ascii="Helvetica Neue" w:hAnsi="Helvetica Neue"/>
                <w:noProof/>
              </w:rPr>
            </w:pPr>
          </w:p>
        </w:tc>
        <w:tc>
          <w:tcPr>
            <w:tcW w:w="653" w:type="dxa"/>
            <w:vAlign w:val="center"/>
          </w:tcPr>
          <w:p w14:paraId="4FF137BA" w14:textId="77777777" w:rsidR="00E8712D" w:rsidRPr="006F2A90" w:rsidRDefault="00E8712D" w:rsidP="00E8712D">
            <w:pPr>
              <w:spacing w:line="360" w:lineRule="auto"/>
              <w:rPr>
                <w:rFonts w:ascii="Helvetica Neue" w:hAnsi="Helvetica Neue"/>
                <w:noProof/>
              </w:rPr>
            </w:pPr>
          </w:p>
        </w:tc>
        <w:tc>
          <w:tcPr>
            <w:tcW w:w="653" w:type="dxa"/>
            <w:tcBorders>
              <w:right w:val="single" w:sz="18" w:space="0" w:color="auto"/>
            </w:tcBorders>
            <w:vAlign w:val="center"/>
          </w:tcPr>
          <w:p w14:paraId="73F3AE90" w14:textId="77777777" w:rsidR="00E8712D" w:rsidRPr="006F2A90" w:rsidRDefault="00E8712D" w:rsidP="00E8712D">
            <w:pPr>
              <w:spacing w:line="360" w:lineRule="auto"/>
              <w:rPr>
                <w:rFonts w:ascii="Helvetica Neue" w:hAnsi="Helvetica Neue"/>
                <w:noProof/>
              </w:rPr>
            </w:pPr>
          </w:p>
        </w:tc>
        <w:tc>
          <w:tcPr>
            <w:tcW w:w="653" w:type="dxa"/>
            <w:tcBorders>
              <w:left w:val="single" w:sz="18" w:space="0" w:color="auto"/>
            </w:tcBorders>
            <w:vAlign w:val="center"/>
          </w:tcPr>
          <w:p w14:paraId="667CBBE7" w14:textId="77777777" w:rsidR="00E8712D" w:rsidRPr="006F2A90" w:rsidRDefault="00E8712D" w:rsidP="00E8712D">
            <w:pPr>
              <w:spacing w:line="360" w:lineRule="auto"/>
              <w:rPr>
                <w:rFonts w:ascii="Helvetica Neue" w:hAnsi="Helvetica Neue"/>
                <w:noProof/>
              </w:rPr>
            </w:pPr>
          </w:p>
        </w:tc>
        <w:tc>
          <w:tcPr>
            <w:tcW w:w="653" w:type="dxa"/>
            <w:vAlign w:val="center"/>
          </w:tcPr>
          <w:p w14:paraId="5A4174D8" w14:textId="77777777" w:rsidR="00E8712D" w:rsidRPr="006F2A90" w:rsidRDefault="00E8712D" w:rsidP="00E8712D">
            <w:pPr>
              <w:spacing w:line="360" w:lineRule="auto"/>
              <w:rPr>
                <w:rFonts w:ascii="Helvetica Neue" w:hAnsi="Helvetica Neue"/>
                <w:noProof/>
              </w:rPr>
            </w:pPr>
          </w:p>
        </w:tc>
      </w:tr>
      <w:tr w:rsidR="00E8712D" w14:paraId="676F6A73" w14:textId="77777777" w:rsidTr="00E8712D">
        <w:trPr>
          <w:trHeight w:val="282"/>
        </w:trPr>
        <w:tc>
          <w:tcPr>
            <w:tcW w:w="2435" w:type="dxa"/>
            <w:vAlign w:val="center"/>
          </w:tcPr>
          <w:p w14:paraId="6C7F38A3" w14:textId="77777777" w:rsidR="00E8712D" w:rsidRPr="00612755" w:rsidRDefault="00E8712D" w:rsidP="00E8712D">
            <w:pPr>
              <w:spacing w:line="360" w:lineRule="auto"/>
              <w:rPr>
                <w:rFonts w:ascii="Helvetica Neue" w:hAnsi="Helvetica Neue"/>
                <w:b/>
                <w:noProof/>
              </w:rPr>
            </w:pPr>
            <w:r w:rsidRPr="00612755">
              <w:rPr>
                <w:rFonts w:ascii="Helvetica Neue" w:hAnsi="Helvetica Neue"/>
                <w:b/>
                <w:noProof/>
              </w:rPr>
              <w:t>School Name</w:t>
            </w:r>
          </w:p>
        </w:tc>
        <w:tc>
          <w:tcPr>
            <w:tcW w:w="7413" w:type="dxa"/>
            <w:gridSpan w:val="10"/>
            <w:vAlign w:val="center"/>
          </w:tcPr>
          <w:p w14:paraId="67ACB382" w14:textId="77777777" w:rsidR="00E8712D" w:rsidRPr="006F2A90" w:rsidRDefault="00E8712D" w:rsidP="00E8712D">
            <w:pPr>
              <w:spacing w:line="360" w:lineRule="auto"/>
              <w:rPr>
                <w:rFonts w:ascii="Helvetica Neue" w:hAnsi="Helvetica Neue"/>
                <w:noProof/>
              </w:rPr>
            </w:pPr>
            <w:r>
              <w:rPr>
                <w:rFonts w:ascii="Helvetica Neue" w:hAnsi="Helvetica Neue"/>
                <w:noProof/>
              </w:rPr>
              <w:t>Helena College Senior School</w:t>
            </w:r>
          </w:p>
        </w:tc>
      </w:tr>
      <w:tr w:rsidR="00E8712D" w14:paraId="740EC29F" w14:textId="77777777" w:rsidTr="00E8712D">
        <w:trPr>
          <w:trHeight w:val="282"/>
        </w:trPr>
        <w:tc>
          <w:tcPr>
            <w:tcW w:w="5930" w:type="dxa"/>
            <w:gridSpan w:val="5"/>
            <w:vAlign w:val="center"/>
          </w:tcPr>
          <w:p w14:paraId="3853B105" w14:textId="77777777" w:rsidR="00E8712D" w:rsidRPr="00612755" w:rsidRDefault="00E8712D" w:rsidP="00E8712D">
            <w:pPr>
              <w:spacing w:line="360" w:lineRule="auto"/>
              <w:rPr>
                <w:rFonts w:ascii="Helvetica Neue" w:hAnsi="Helvetica Neue"/>
                <w:b/>
                <w:noProof/>
              </w:rPr>
            </w:pPr>
            <w:r w:rsidRPr="00612755">
              <w:rPr>
                <w:rFonts w:ascii="Helvetica Neue" w:hAnsi="Helvetica Neue"/>
                <w:b/>
                <w:noProof/>
              </w:rPr>
              <w:t>School number</w:t>
            </w:r>
          </w:p>
        </w:tc>
        <w:tc>
          <w:tcPr>
            <w:tcW w:w="653" w:type="dxa"/>
            <w:vAlign w:val="center"/>
          </w:tcPr>
          <w:p w14:paraId="7DBACE3A" w14:textId="54519CAE" w:rsidR="00E8712D" w:rsidRPr="006F2A90" w:rsidRDefault="00E8712D" w:rsidP="00E8712D">
            <w:pPr>
              <w:spacing w:line="360" w:lineRule="auto"/>
              <w:jc w:val="center"/>
              <w:rPr>
                <w:rFonts w:ascii="Helvetica Neue" w:hAnsi="Helvetica Neue"/>
                <w:noProof/>
              </w:rPr>
            </w:pPr>
          </w:p>
        </w:tc>
        <w:tc>
          <w:tcPr>
            <w:tcW w:w="653" w:type="dxa"/>
            <w:vAlign w:val="center"/>
          </w:tcPr>
          <w:p w14:paraId="028676DE" w14:textId="5C701E92" w:rsidR="00E8712D" w:rsidRPr="006F2A90" w:rsidRDefault="00E8712D" w:rsidP="00E8712D">
            <w:pPr>
              <w:spacing w:line="360" w:lineRule="auto"/>
              <w:jc w:val="center"/>
              <w:rPr>
                <w:rFonts w:ascii="Helvetica Neue" w:hAnsi="Helvetica Neue"/>
                <w:noProof/>
              </w:rPr>
            </w:pPr>
          </w:p>
        </w:tc>
        <w:tc>
          <w:tcPr>
            <w:tcW w:w="653" w:type="dxa"/>
            <w:vAlign w:val="center"/>
          </w:tcPr>
          <w:p w14:paraId="7B8AD66C" w14:textId="17601772" w:rsidR="00E8712D" w:rsidRPr="006F2A90" w:rsidRDefault="00E8712D" w:rsidP="00E8712D">
            <w:pPr>
              <w:spacing w:line="360" w:lineRule="auto"/>
              <w:jc w:val="center"/>
              <w:rPr>
                <w:rFonts w:ascii="Helvetica Neue" w:hAnsi="Helvetica Neue"/>
                <w:noProof/>
              </w:rPr>
            </w:pPr>
          </w:p>
        </w:tc>
        <w:tc>
          <w:tcPr>
            <w:tcW w:w="653" w:type="dxa"/>
            <w:vAlign w:val="center"/>
          </w:tcPr>
          <w:p w14:paraId="1850DAC9" w14:textId="226BA9DC" w:rsidR="00E8712D" w:rsidRPr="006F2A90" w:rsidRDefault="00E8712D" w:rsidP="00E8712D">
            <w:pPr>
              <w:spacing w:line="360" w:lineRule="auto"/>
              <w:jc w:val="center"/>
              <w:rPr>
                <w:rFonts w:ascii="Helvetica Neue" w:hAnsi="Helvetica Neue"/>
                <w:noProof/>
              </w:rPr>
            </w:pPr>
          </w:p>
        </w:tc>
        <w:tc>
          <w:tcPr>
            <w:tcW w:w="653" w:type="dxa"/>
            <w:vAlign w:val="center"/>
          </w:tcPr>
          <w:p w14:paraId="70E60AA3" w14:textId="69169554" w:rsidR="00E8712D" w:rsidRPr="006F2A90" w:rsidRDefault="00E8712D" w:rsidP="00E8712D">
            <w:pPr>
              <w:spacing w:line="360" w:lineRule="auto"/>
              <w:jc w:val="center"/>
              <w:rPr>
                <w:rFonts w:ascii="Helvetica Neue" w:hAnsi="Helvetica Neue"/>
                <w:noProof/>
              </w:rPr>
            </w:pPr>
          </w:p>
        </w:tc>
        <w:tc>
          <w:tcPr>
            <w:tcW w:w="653" w:type="dxa"/>
            <w:vAlign w:val="center"/>
          </w:tcPr>
          <w:p w14:paraId="44330334" w14:textId="4976AEA4" w:rsidR="00E8712D" w:rsidRPr="006F2A90" w:rsidRDefault="00E8712D" w:rsidP="00E8712D">
            <w:pPr>
              <w:spacing w:line="360" w:lineRule="auto"/>
              <w:jc w:val="center"/>
              <w:rPr>
                <w:rFonts w:ascii="Helvetica Neue" w:hAnsi="Helvetica Neue"/>
                <w:noProof/>
              </w:rPr>
            </w:pPr>
          </w:p>
        </w:tc>
      </w:tr>
      <w:tr w:rsidR="00E8712D" w14:paraId="4BB490B9" w14:textId="77777777" w:rsidTr="00E8712D">
        <w:trPr>
          <w:trHeight w:val="282"/>
        </w:trPr>
        <w:tc>
          <w:tcPr>
            <w:tcW w:w="2435" w:type="dxa"/>
            <w:vAlign w:val="center"/>
          </w:tcPr>
          <w:p w14:paraId="754D3AB4" w14:textId="77777777" w:rsidR="00E8712D" w:rsidRPr="00612755" w:rsidRDefault="00E8712D" w:rsidP="00E8712D">
            <w:pPr>
              <w:spacing w:line="360" w:lineRule="auto"/>
              <w:rPr>
                <w:rFonts w:ascii="Helvetica Neue" w:hAnsi="Helvetica Neue"/>
                <w:b/>
                <w:noProof/>
              </w:rPr>
            </w:pPr>
            <w:r w:rsidRPr="00612755">
              <w:rPr>
                <w:rFonts w:ascii="Helvetica Neue" w:hAnsi="Helvetica Neue"/>
                <w:b/>
                <w:noProof/>
              </w:rPr>
              <w:t>Supervisor name</w:t>
            </w:r>
          </w:p>
        </w:tc>
        <w:tc>
          <w:tcPr>
            <w:tcW w:w="7413" w:type="dxa"/>
            <w:gridSpan w:val="10"/>
            <w:vAlign w:val="center"/>
          </w:tcPr>
          <w:p w14:paraId="2ED20FCA" w14:textId="59F4B0A7" w:rsidR="00E8712D" w:rsidRPr="006F2A90" w:rsidRDefault="00D40B41" w:rsidP="00E8712D">
            <w:pPr>
              <w:spacing w:line="360" w:lineRule="auto"/>
              <w:rPr>
                <w:rFonts w:ascii="Helvetica Neue" w:hAnsi="Helvetica Neue"/>
                <w:noProof/>
              </w:rPr>
            </w:pPr>
            <w:r>
              <w:rPr>
                <w:rFonts w:ascii="Helvetica Neue" w:hAnsi="Helvetica Neue"/>
                <w:noProof/>
              </w:rPr>
              <w:t>Lyndsey Moffit</w:t>
            </w:r>
          </w:p>
        </w:tc>
      </w:tr>
    </w:tbl>
    <w:p w14:paraId="6F62BA87" w14:textId="5DF2AA48" w:rsidR="00450519" w:rsidRDefault="00450519">
      <w:pPr>
        <w:pStyle w:val="Body"/>
        <w:spacing w:before="80" w:after="180" w:line="288" w:lineRule="auto"/>
      </w:pPr>
    </w:p>
    <w:p w14:paraId="6920E8F7" w14:textId="51F55AA8" w:rsidR="00E8712D" w:rsidRPr="00E8712D" w:rsidRDefault="00E8712D">
      <w:pPr>
        <w:pStyle w:val="Body"/>
        <w:spacing w:before="80" w:after="180" w:line="288" w:lineRule="auto"/>
        <w:rPr>
          <w:b/>
        </w:rPr>
      </w:pPr>
      <w:r w:rsidRPr="00E8712D">
        <w:rPr>
          <w:b/>
        </w:rPr>
        <w:t>Title of the project:</w:t>
      </w:r>
    </w:p>
    <w:p w14:paraId="2E962AD1" w14:textId="18F620D2" w:rsidR="00E8712D" w:rsidRPr="00312E6C" w:rsidRDefault="00312E6C" w:rsidP="00312E6C">
      <w:pPr>
        <w:rPr>
          <w:rFonts w:ascii="Calibri" w:eastAsia="Calibri" w:hAnsi="Calibri" w:cs="Calibri"/>
          <w:sz w:val="32"/>
          <w:szCs w:val="32"/>
        </w:rPr>
      </w:pPr>
      <w:r w:rsidRPr="00312E6C">
        <w:rPr>
          <w:rFonts w:ascii="Calibri" w:eastAsia="Calibri" w:hAnsi="Calibri" w:cs="Calibri"/>
          <w:sz w:val="32"/>
          <w:szCs w:val="32"/>
        </w:rPr>
        <w:t>Gabion Sculptures</w:t>
      </w:r>
    </w:p>
    <w:p w14:paraId="4CA3CADA" w14:textId="77777777" w:rsidR="00E8712D" w:rsidRDefault="00E8712D">
      <w:pPr>
        <w:pStyle w:val="Body"/>
        <w:spacing w:before="80" w:after="180" w:line="288" w:lineRule="auto"/>
      </w:pPr>
    </w:p>
    <w:p w14:paraId="2926409F" w14:textId="33229900" w:rsidR="00E8712D" w:rsidRPr="00E8712D" w:rsidRDefault="00E8712D">
      <w:pPr>
        <w:pStyle w:val="Body"/>
        <w:spacing w:before="80" w:after="180" w:line="288" w:lineRule="auto"/>
        <w:rPr>
          <w:b/>
        </w:rPr>
      </w:pPr>
      <w:r w:rsidRPr="00E8712D">
        <w:rPr>
          <w:b/>
        </w:rPr>
        <w:t>Goal of the project:</w:t>
      </w:r>
    </w:p>
    <w:p w14:paraId="3B89DE51" w14:textId="5CFF314E" w:rsidR="00E8712D" w:rsidRPr="00D40B41" w:rsidRDefault="00D40B41" w:rsidP="00D40B41">
      <w:pPr>
        <w:rPr>
          <w:rFonts w:ascii="Calibri" w:eastAsia="Calibri" w:hAnsi="Calibri" w:cs="Calibri"/>
          <w:sz w:val="32"/>
          <w:szCs w:val="32"/>
        </w:rPr>
      </w:pPr>
      <w:r w:rsidRPr="005E3950">
        <w:rPr>
          <w:rFonts w:ascii="Calibri" w:eastAsia="Calibri" w:hAnsi="Calibri" w:cs="Calibri"/>
          <w:sz w:val="32"/>
          <w:szCs w:val="32"/>
        </w:rPr>
        <w:t>“To Research and build a landscaped section of the family garden”</w:t>
      </w:r>
    </w:p>
    <w:p w14:paraId="51546B18" w14:textId="77777777" w:rsidR="00E8712D" w:rsidRDefault="00E8712D">
      <w:pPr>
        <w:pStyle w:val="Body"/>
        <w:spacing w:before="80" w:after="180" w:line="288" w:lineRule="auto"/>
      </w:pPr>
    </w:p>
    <w:p w14:paraId="629CA026" w14:textId="21D13CC7" w:rsidR="00E8712D" w:rsidRPr="00E8712D" w:rsidRDefault="00E8712D">
      <w:pPr>
        <w:pStyle w:val="Body"/>
        <w:spacing w:before="80" w:after="180" w:line="288" w:lineRule="auto"/>
        <w:rPr>
          <w:b/>
        </w:rPr>
      </w:pPr>
      <w:r w:rsidRPr="00E8712D">
        <w:rPr>
          <w:b/>
        </w:rPr>
        <w:t>Length: (word count)</w:t>
      </w:r>
    </w:p>
    <w:p w14:paraId="2DB8B3AA" w14:textId="45136B68" w:rsidR="00E8712D" w:rsidRDefault="00E8712D">
      <w:pPr>
        <w:pStyle w:val="Body"/>
        <w:spacing w:before="80" w:after="180" w:line="288" w:lineRule="auto"/>
      </w:pPr>
    </w:p>
    <w:p w14:paraId="3967C3EB" w14:textId="77777777" w:rsidR="00E8712D" w:rsidRDefault="00E8712D">
      <w:pPr>
        <w:pStyle w:val="Body"/>
        <w:spacing w:before="80" w:after="180" w:line="288" w:lineRule="auto"/>
      </w:pPr>
    </w:p>
    <w:p w14:paraId="5CD3D2EE" w14:textId="22D24453" w:rsidR="00E8712D" w:rsidRPr="00E8712D" w:rsidRDefault="00E8712D">
      <w:pPr>
        <w:pStyle w:val="Body"/>
        <w:spacing w:before="80" w:after="180" w:line="288" w:lineRule="auto"/>
        <w:rPr>
          <w:b/>
        </w:rPr>
      </w:pPr>
      <w:r w:rsidRPr="00E8712D">
        <w:rPr>
          <w:b/>
        </w:rPr>
        <w:t>To be included when submitting the project report:</w:t>
      </w:r>
    </w:p>
    <w:p w14:paraId="454FD604" w14:textId="020BE470" w:rsidR="00E8712D" w:rsidRDefault="00E8712D">
      <w:pPr>
        <w:pStyle w:val="Body"/>
        <w:spacing w:before="80" w:after="180" w:line="288" w:lineRule="auto"/>
      </w:pPr>
    </w:p>
    <w:tbl>
      <w:tblPr>
        <w:tblStyle w:val="TableGrid"/>
        <w:tblW w:w="0" w:type="auto"/>
        <w:tblLook w:val="04A0" w:firstRow="1" w:lastRow="0" w:firstColumn="1" w:lastColumn="0" w:noHBand="0" w:noVBand="1"/>
      </w:tblPr>
      <w:tblGrid>
        <w:gridCol w:w="4924"/>
        <w:gridCol w:w="996"/>
      </w:tblGrid>
      <w:tr w:rsidR="00025A11" w14:paraId="15C05358" w14:textId="77777777" w:rsidTr="00B73CF0">
        <w:tc>
          <w:tcPr>
            <w:tcW w:w="4924" w:type="dxa"/>
            <w:tcBorders>
              <w:top w:val="nil"/>
              <w:left w:val="nil"/>
              <w:bottom w:val="nil"/>
            </w:tcBorders>
          </w:tcPr>
          <w:p w14:paraId="42B49A06" w14:textId="52ED7ED5" w:rsidR="00025A11" w:rsidRDefault="00025A11">
            <w:pPr>
              <w:pStyle w:val="Body"/>
              <w:spacing w:before="80" w:after="180" w:line="288" w:lineRule="auto"/>
            </w:pPr>
            <w:r>
              <w:t>A completed academic honesty form</w:t>
            </w:r>
          </w:p>
        </w:tc>
        <w:tc>
          <w:tcPr>
            <w:tcW w:w="996" w:type="dxa"/>
            <w:vAlign w:val="center"/>
          </w:tcPr>
          <w:p w14:paraId="2585B6BE" w14:textId="4C6A6EAE" w:rsidR="00025A11" w:rsidRPr="003610F5" w:rsidRDefault="00891243" w:rsidP="003610F5">
            <w:pPr>
              <w:pStyle w:val="Body"/>
              <w:spacing w:before="80" w:after="180" w:line="288" w:lineRule="auto"/>
              <w:jc w:val="center"/>
              <w:rPr>
                <w:rFonts w:ascii="Wingdings 2" w:hAnsi="Wingdings 2"/>
                <w:sz w:val="36"/>
                <w:szCs w:val="36"/>
              </w:rPr>
            </w:pPr>
            <w:r w:rsidRPr="003610F5">
              <w:rPr>
                <w:rFonts w:ascii="Wingdings 2" w:hAnsi="Wingdings 2"/>
                <w:sz w:val="36"/>
                <w:szCs w:val="36"/>
              </w:rPr>
              <w:t></w:t>
            </w:r>
          </w:p>
        </w:tc>
      </w:tr>
      <w:tr w:rsidR="00025A11" w14:paraId="69CFA806" w14:textId="77777777" w:rsidTr="003610F5">
        <w:tc>
          <w:tcPr>
            <w:tcW w:w="4924" w:type="dxa"/>
            <w:tcBorders>
              <w:top w:val="nil"/>
              <w:left w:val="nil"/>
              <w:bottom w:val="nil"/>
            </w:tcBorders>
          </w:tcPr>
          <w:p w14:paraId="0E4A12EA" w14:textId="0D31F82C" w:rsidR="00025A11" w:rsidRDefault="00025A11" w:rsidP="00840BF4">
            <w:pPr>
              <w:pStyle w:val="Body"/>
              <w:spacing w:before="80" w:after="180" w:line="288" w:lineRule="auto"/>
            </w:pPr>
            <w:r>
              <w:t>Process journal extracts</w:t>
            </w:r>
            <w:r w:rsidR="00EA0B4B">
              <w:t xml:space="preserve"> (10</w:t>
            </w:r>
            <w:r w:rsidR="001265E5">
              <w:t xml:space="preserve"> </w:t>
            </w:r>
            <w:r w:rsidR="00840BF4">
              <w:t>maximum</w:t>
            </w:r>
            <w:r w:rsidR="00EA0B4B">
              <w:t>)</w:t>
            </w:r>
          </w:p>
        </w:tc>
        <w:tc>
          <w:tcPr>
            <w:tcW w:w="996" w:type="dxa"/>
            <w:vAlign w:val="center"/>
          </w:tcPr>
          <w:p w14:paraId="4AC45A79" w14:textId="2A24D8B6" w:rsidR="00025A11" w:rsidRPr="003610F5" w:rsidRDefault="00891243" w:rsidP="003610F5">
            <w:pPr>
              <w:pStyle w:val="Body"/>
              <w:spacing w:before="80" w:after="180" w:line="288" w:lineRule="auto"/>
              <w:jc w:val="center"/>
              <w:rPr>
                <w:rFonts w:ascii="Wingdings 2" w:hAnsi="Wingdings 2"/>
                <w:sz w:val="36"/>
                <w:szCs w:val="36"/>
              </w:rPr>
            </w:pPr>
            <w:r w:rsidRPr="003610F5">
              <w:rPr>
                <w:rFonts w:ascii="Wingdings 2" w:hAnsi="Wingdings 2"/>
                <w:sz w:val="36"/>
                <w:szCs w:val="36"/>
              </w:rPr>
              <w:t></w:t>
            </w:r>
          </w:p>
        </w:tc>
      </w:tr>
      <w:tr w:rsidR="00025A11" w14:paraId="7832E0F8" w14:textId="77777777" w:rsidTr="003610F5">
        <w:tc>
          <w:tcPr>
            <w:tcW w:w="4924" w:type="dxa"/>
            <w:tcBorders>
              <w:top w:val="nil"/>
              <w:left w:val="nil"/>
              <w:bottom w:val="nil"/>
            </w:tcBorders>
          </w:tcPr>
          <w:p w14:paraId="5E6DE6BD" w14:textId="1414B505" w:rsidR="00025A11" w:rsidRDefault="00025A11">
            <w:pPr>
              <w:pStyle w:val="Body"/>
              <w:spacing w:before="80" w:after="180" w:line="288" w:lineRule="auto"/>
            </w:pPr>
            <w:r>
              <w:t>Reference list</w:t>
            </w:r>
          </w:p>
        </w:tc>
        <w:tc>
          <w:tcPr>
            <w:tcW w:w="996" w:type="dxa"/>
            <w:vAlign w:val="center"/>
          </w:tcPr>
          <w:p w14:paraId="3939C477" w14:textId="629A8D3D" w:rsidR="00025A11" w:rsidRPr="003610F5" w:rsidRDefault="00891243" w:rsidP="003610F5">
            <w:pPr>
              <w:pStyle w:val="Body"/>
              <w:spacing w:before="80" w:after="180" w:line="288" w:lineRule="auto"/>
              <w:jc w:val="center"/>
              <w:rPr>
                <w:rFonts w:ascii="Wingdings 2" w:hAnsi="Wingdings 2"/>
                <w:sz w:val="36"/>
                <w:szCs w:val="36"/>
              </w:rPr>
            </w:pPr>
            <w:r w:rsidRPr="003610F5">
              <w:rPr>
                <w:rFonts w:ascii="Wingdings 2" w:hAnsi="Wingdings 2"/>
                <w:sz w:val="36"/>
                <w:szCs w:val="36"/>
              </w:rPr>
              <w:t></w:t>
            </w:r>
          </w:p>
        </w:tc>
      </w:tr>
    </w:tbl>
    <w:p w14:paraId="731564B9" w14:textId="25A8E9D5" w:rsidR="00E8712D" w:rsidRDefault="00E8712D">
      <w:pPr>
        <w:pStyle w:val="Body"/>
        <w:spacing w:before="80" w:after="180" w:line="288" w:lineRule="auto"/>
      </w:pPr>
    </w:p>
    <w:p w14:paraId="286281F2" w14:textId="5C1F4461" w:rsidR="00025A11" w:rsidRDefault="00150F01">
      <w:pPr>
        <w:pStyle w:val="Body"/>
        <w:spacing w:before="80" w:after="180" w:line="288" w:lineRule="auto"/>
      </w:pPr>
      <w:r>
        <w:rPr>
          <w:noProof/>
          <w:lang w:val="en-GB" w:eastAsia="en-GB"/>
        </w:rPr>
        <w:drawing>
          <wp:anchor distT="0" distB="0" distL="114300" distR="114300" simplePos="0" relativeHeight="251661312" behindDoc="0" locked="0" layoutInCell="1" allowOverlap="1" wp14:anchorId="6747E1AD" wp14:editId="345AD9B7">
            <wp:simplePos x="0" y="0"/>
            <wp:positionH relativeFrom="column">
              <wp:posOffset>635</wp:posOffset>
            </wp:positionH>
            <wp:positionV relativeFrom="paragraph">
              <wp:posOffset>71755</wp:posOffset>
            </wp:positionV>
            <wp:extent cx="1298575" cy="1269365"/>
            <wp:effectExtent l="0" t="0" r="0" b="635"/>
            <wp:wrapThrough wrapText="bothSides">
              <wp:wrapPolygon edited="0">
                <wp:start x="0" y="0"/>
                <wp:lineTo x="0" y="21179"/>
                <wp:lineTo x="21125" y="21179"/>
                <wp:lineTo x="21125" y="0"/>
                <wp:lineTo x="0" y="0"/>
              </wp:wrapPolygon>
            </wp:wrapThrough>
            <wp:docPr id="2" name="Picture 2" descr="Macintosh HD:Users:rebeccam:Documents:IB :IB Logos:IB Logo B&am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rebeccam:Documents:IB :IB Logos:IB Logo B&amp;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8575" cy="1269365"/>
                    </a:xfrm>
                    <a:prstGeom prst="rect">
                      <a:avLst/>
                    </a:prstGeom>
                    <a:noFill/>
                    <a:ln>
                      <a:noFill/>
                    </a:ln>
                  </pic:spPr>
                </pic:pic>
              </a:graphicData>
            </a:graphic>
            <wp14:sizeRelH relativeFrom="page">
              <wp14:pctWidth>0</wp14:pctWidth>
            </wp14:sizeRelH>
            <wp14:sizeRelV relativeFrom="page">
              <wp14:pctHeight>0</wp14:pctHeight>
            </wp14:sizeRelV>
          </wp:anchor>
        </w:drawing>
      </w:r>
      <w:r w:rsidR="0052055E">
        <w:rPr>
          <w:noProof/>
          <w:sz w:val="16"/>
          <w:szCs w:val="16"/>
          <w:lang w:val="en-GB" w:eastAsia="en-GB"/>
        </w:rPr>
        <w:drawing>
          <wp:anchor distT="0" distB="0" distL="114300" distR="114300" simplePos="0" relativeHeight="251660288" behindDoc="0" locked="0" layoutInCell="1" allowOverlap="1" wp14:anchorId="6EF9C824" wp14:editId="1B4BB5FB">
            <wp:simplePos x="0" y="0"/>
            <wp:positionH relativeFrom="column">
              <wp:posOffset>4867910</wp:posOffset>
            </wp:positionH>
            <wp:positionV relativeFrom="paragraph">
              <wp:posOffset>44450</wp:posOffset>
            </wp:positionV>
            <wp:extent cx="1485265" cy="1287145"/>
            <wp:effectExtent l="0" t="0" r="0" b="8255"/>
            <wp:wrapThrough wrapText="bothSides">
              <wp:wrapPolygon edited="0">
                <wp:start x="0" y="0"/>
                <wp:lineTo x="0" y="21312"/>
                <wp:lineTo x="21055" y="21312"/>
                <wp:lineTo x="21055" y="0"/>
                <wp:lineTo x="0" y="0"/>
              </wp:wrapPolygon>
            </wp:wrapThrough>
            <wp:docPr id="1" name="Picture 1" descr="Helena + BOTBT-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lena + BOTBT-BLA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265" cy="128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60386" w14:textId="1C60EB3B" w:rsidR="00E8712D" w:rsidRDefault="00E8712D">
      <w:pPr>
        <w:pStyle w:val="Body"/>
        <w:spacing w:before="80" w:after="180" w:line="288" w:lineRule="auto"/>
      </w:pPr>
    </w:p>
    <w:p w14:paraId="42A9F5A5" w14:textId="77777777" w:rsidR="00E8712D" w:rsidRPr="00316EF1" w:rsidRDefault="00E8712D">
      <w:pPr>
        <w:pStyle w:val="Body"/>
        <w:spacing w:before="80" w:after="180" w:line="288" w:lineRule="auto"/>
      </w:pPr>
    </w:p>
    <w:p w14:paraId="399ABF02" w14:textId="6A5524FB" w:rsidR="00450519" w:rsidRPr="00E8712D" w:rsidRDefault="003C5EB1">
      <w:pPr>
        <w:pStyle w:val="Bylines"/>
        <w:rPr>
          <w:rFonts w:ascii="Helvetica" w:hAnsi="Helvetica"/>
          <w:b/>
          <w:sz w:val="40"/>
          <w:szCs w:val="40"/>
        </w:rPr>
      </w:pPr>
      <w:r>
        <w:rPr>
          <w:rFonts w:ascii="Helvetica" w:hAnsi="Helvetica"/>
          <w:b/>
          <w:sz w:val="40"/>
          <w:szCs w:val="40"/>
        </w:rPr>
        <w:br w:type="column"/>
      </w:r>
      <w:r w:rsidR="00E8712D" w:rsidRPr="00E8712D">
        <w:rPr>
          <w:rFonts w:ascii="Helvetica" w:hAnsi="Helvetica"/>
          <w:b/>
          <w:sz w:val="40"/>
          <w:szCs w:val="40"/>
        </w:rPr>
        <w:lastRenderedPageBreak/>
        <w:t>MYP PP academic honesty form</w:t>
      </w:r>
    </w:p>
    <w:p w14:paraId="009E9436" w14:textId="7A27FA4F" w:rsidR="00F9116A" w:rsidRPr="00316EF1" w:rsidRDefault="00F9116A">
      <w:pPr>
        <w:pStyle w:val="Bylines"/>
        <w:rPr>
          <w:rFonts w:ascii="Helvetica" w:hAnsi="Helvetica"/>
          <w:sz w:val="16"/>
          <w:szCs w:val="16"/>
        </w:rPr>
      </w:pPr>
    </w:p>
    <w:p w14:paraId="5EA87EFB" w14:textId="77777777" w:rsidR="00F9116A" w:rsidRPr="00316EF1" w:rsidRDefault="00F9116A">
      <w:pPr>
        <w:pStyle w:val="Bylines"/>
        <w:rPr>
          <w:rFonts w:ascii="Helvetica" w:hAnsi="Helvetica"/>
          <w:sz w:val="16"/>
          <w:szCs w:val="16"/>
        </w:rPr>
      </w:pPr>
    </w:p>
    <w:tbl>
      <w:tblPr>
        <w:tblStyle w:val="TableGrid"/>
        <w:tblW w:w="0" w:type="auto"/>
        <w:tblLook w:val="04A0" w:firstRow="1" w:lastRow="0" w:firstColumn="1" w:lastColumn="0" w:noHBand="0" w:noVBand="1"/>
      </w:tblPr>
      <w:tblGrid>
        <w:gridCol w:w="2435"/>
        <w:gridCol w:w="1565"/>
        <w:gridCol w:w="644"/>
        <w:gridCol w:w="643"/>
        <w:gridCol w:w="643"/>
        <w:gridCol w:w="653"/>
        <w:gridCol w:w="653"/>
        <w:gridCol w:w="653"/>
        <w:gridCol w:w="653"/>
        <w:gridCol w:w="653"/>
        <w:gridCol w:w="653"/>
      </w:tblGrid>
      <w:tr w:rsidR="00E8712D" w14:paraId="4F70C290" w14:textId="77777777" w:rsidTr="00E24AB3">
        <w:trPr>
          <w:trHeight w:val="282"/>
        </w:trPr>
        <w:tc>
          <w:tcPr>
            <w:tcW w:w="2520" w:type="dxa"/>
          </w:tcPr>
          <w:p w14:paraId="5ED00509" w14:textId="77777777" w:rsidR="00E8712D" w:rsidRPr="00612755" w:rsidRDefault="00E8712D" w:rsidP="00E24AB3">
            <w:pPr>
              <w:spacing w:line="360" w:lineRule="auto"/>
              <w:rPr>
                <w:rFonts w:ascii="Helvetica Neue" w:hAnsi="Helvetica Neue"/>
                <w:b/>
                <w:noProof/>
              </w:rPr>
            </w:pPr>
            <w:r w:rsidRPr="00612755">
              <w:rPr>
                <w:rFonts w:ascii="Helvetica Neue" w:hAnsi="Helvetica Neue"/>
                <w:b/>
                <w:noProof/>
              </w:rPr>
              <w:t>Student name</w:t>
            </w:r>
          </w:p>
        </w:tc>
        <w:tc>
          <w:tcPr>
            <w:tcW w:w="7821" w:type="dxa"/>
            <w:gridSpan w:val="10"/>
          </w:tcPr>
          <w:p w14:paraId="6D5E22FA" w14:textId="77777777" w:rsidR="00E8712D" w:rsidRPr="006F2A90" w:rsidRDefault="00E8712D" w:rsidP="00E24AB3">
            <w:pPr>
              <w:spacing w:line="360" w:lineRule="auto"/>
              <w:rPr>
                <w:rFonts w:ascii="Helvetica Neue" w:hAnsi="Helvetica Neue"/>
                <w:noProof/>
              </w:rPr>
            </w:pPr>
          </w:p>
        </w:tc>
      </w:tr>
      <w:tr w:rsidR="00E8712D" w14:paraId="75757FDB" w14:textId="77777777" w:rsidTr="00E24AB3">
        <w:trPr>
          <w:trHeight w:val="282"/>
        </w:trPr>
        <w:tc>
          <w:tcPr>
            <w:tcW w:w="4221" w:type="dxa"/>
            <w:gridSpan w:val="2"/>
          </w:tcPr>
          <w:p w14:paraId="33E4DDF6" w14:textId="77777777" w:rsidR="00E8712D" w:rsidRPr="00612755" w:rsidRDefault="00E8712D" w:rsidP="00E24AB3">
            <w:pPr>
              <w:spacing w:line="360" w:lineRule="auto"/>
              <w:rPr>
                <w:rFonts w:ascii="Helvetica Neue" w:hAnsi="Helvetica Neue"/>
                <w:b/>
                <w:noProof/>
              </w:rPr>
            </w:pPr>
            <w:r w:rsidRPr="00612755">
              <w:rPr>
                <w:rFonts w:ascii="Helvetica Neue" w:hAnsi="Helvetica Neue"/>
                <w:b/>
                <w:noProof/>
              </w:rPr>
              <w:t>Student number</w:t>
            </w:r>
          </w:p>
        </w:tc>
        <w:tc>
          <w:tcPr>
            <w:tcW w:w="680" w:type="dxa"/>
          </w:tcPr>
          <w:p w14:paraId="6E24036D" w14:textId="77777777" w:rsidR="00E8712D" w:rsidRPr="006F2A90" w:rsidRDefault="00E8712D" w:rsidP="00E24AB3">
            <w:pPr>
              <w:spacing w:line="360" w:lineRule="auto"/>
              <w:jc w:val="center"/>
              <w:rPr>
                <w:rFonts w:ascii="Helvetica Neue" w:hAnsi="Helvetica Neue"/>
                <w:noProof/>
              </w:rPr>
            </w:pPr>
          </w:p>
        </w:tc>
        <w:tc>
          <w:tcPr>
            <w:tcW w:w="680" w:type="dxa"/>
          </w:tcPr>
          <w:p w14:paraId="76A45D5D" w14:textId="77777777" w:rsidR="00E8712D" w:rsidRPr="006F2A90" w:rsidRDefault="00E8712D" w:rsidP="00E24AB3">
            <w:pPr>
              <w:spacing w:line="360" w:lineRule="auto"/>
              <w:jc w:val="center"/>
              <w:rPr>
                <w:rFonts w:ascii="Helvetica Neue" w:hAnsi="Helvetica Neue"/>
                <w:noProof/>
              </w:rPr>
            </w:pPr>
          </w:p>
        </w:tc>
        <w:tc>
          <w:tcPr>
            <w:tcW w:w="680" w:type="dxa"/>
          </w:tcPr>
          <w:p w14:paraId="1A9EA0DD" w14:textId="77777777" w:rsidR="00E8712D" w:rsidRPr="006F2A90" w:rsidRDefault="00E8712D" w:rsidP="00E24AB3">
            <w:pPr>
              <w:spacing w:line="360" w:lineRule="auto"/>
              <w:jc w:val="center"/>
              <w:rPr>
                <w:rFonts w:ascii="Helvetica Neue" w:hAnsi="Helvetica Neue"/>
                <w:noProof/>
              </w:rPr>
            </w:pPr>
          </w:p>
        </w:tc>
        <w:tc>
          <w:tcPr>
            <w:tcW w:w="680" w:type="dxa"/>
          </w:tcPr>
          <w:p w14:paraId="528DFD4D" w14:textId="77777777" w:rsidR="00E8712D" w:rsidRPr="006F2A90" w:rsidRDefault="00E8712D" w:rsidP="00E24AB3">
            <w:pPr>
              <w:spacing w:line="360" w:lineRule="auto"/>
              <w:jc w:val="center"/>
              <w:rPr>
                <w:rFonts w:ascii="Helvetica Neue" w:hAnsi="Helvetica Neue"/>
                <w:noProof/>
              </w:rPr>
            </w:pPr>
          </w:p>
        </w:tc>
        <w:tc>
          <w:tcPr>
            <w:tcW w:w="680" w:type="dxa"/>
          </w:tcPr>
          <w:p w14:paraId="2C3B4399" w14:textId="77777777" w:rsidR="00E8712D" w:rsidRPr="006F2A90" w:rsidRDefault="00E8712D" w:rsidP="00E24AB3">
            <w:pPr>
              <w:spacing w:line="360" w:lineRule="auto"/>
              <w:jc w:val="center"/>
              <w:rPr>
                <w:rFonts w:ascii="Helvetica Neue" w:hAnsi="Helvetica Neue"/>
                <w:noProof/>
              </w:rPr>
            </w:pPr>
          </w:p>
        </w:tc>
        <w:tc>
          <w:tcPr>
            <w:tcW w:w="680" w:type="dxa"/>
          </w:tcPr>
          <w:p w14:paraId="789D0923" w14:textId="77777777" w:rsidR="00E8712D" w:rsidRPr="006F2A90" w:rsidRDefault="00E8712D" w:rsidP="00E24AB3">
            <w:pPr>
              <w:spacing w:line="360" w:lineRule="auto"/>
              <w:jc w:val="center"/>
              <w:rPr>
                <w:rFonts w:ascii="Helvetica Neue" w:hAnsi="Helvetica Neue"/>
                <w:noProof/>
              </w:rPr>
            </w:pPr>
          </w:p>
        </w:tc>
        <w:tc>
          <w:tcPr>
            <w:tcW w:w="680" w:type="dxa"/>
            <w:tcBorders>
              <w:right w:val="single" w:sz="18" w:space="0" w:color="auto"/>
            </w:tcBorders>
          </w:tcPr>
          <w:p w14:paraId="3B748BA3" w14:textId="77777777" w:rsidR="00E8712D" w:rsidRPr="006F2A90" w:rsidRDefault="00E8712D" w:rsidP="00E24AB3">
            <w:pPr>
              <w:spacing w:line="360" w:lineRule="auto"/>
              <w:jc w:val="center"/>
              <w:rPr>
                <w:rFonts w:ascii="Helvetica Neue" w:hAnsi="Helvetica Neue"/>
                <w:noProof/>
              </w:rPr>
            </w:pPr>
          </w:p>
        </w:tc>
        <w:tc>
          <w:tcPr>
            <w:tcW w:w="680" w:type="dxa"/>
            <w:tcBorders>
              <w:left w:val="single" w:sz="18" w:space="0" w:color="auto"/>
            </w:tcBorders>
          </w:tcPr>
          <w:p w14:paraId="011DB2E0" w14:textId="77777777" w:rsidR="00E8712D" w:rsidRPr="006F2A90" w:rsidRDefault="00E8712D" w:rsidP="00E24AB3">
            <w:pPr>
              <w:spacing w:line="360" w:lineRule="auto"/>
              <w:jc w:val="center"/>
              <w:rPr>
                <w:rFonts w:ascii="Helvetica Neue" w:hAnsi="Helvetica Neue"/>
                <w:noProof/>
              </w:rPr>
            </w:pPr>
          </w:p>
        </w:tc>
        <w:tc>
          <w:tcPr>
            <w:tcW w:w="680" w:type="dxa"/>
          </w:tcPr>
          <w:p w14:paraId="6B63F9DD" w14:textId="77777777" w:rsidR="00E8712D" w:rsidRPr="006F2A90" w:rsidRDefault="00E8712D" w:rsidP="00E24AB3">
            <w:pPr>
              <w:spacing w:line="360" w:lineRule="auto"/>
              <w:jc w:val="center"/>
              <w:rPr>
                <w:rFonts w:ascii="Helvetica Neue" w:hAnsi="Helvetica Neue"/>
                <w:noProof/>
              </w:rPr>
            </w:pPr>
          </w:p>
        </w:tc>
      </w:tr>
      <w:tr w:rsidR="00E8712D" w14:paraId="4D44ACD7" w14:textId="77777777" w:rsidTr="00E24AB3">
        <w:trPr>
          <w:trHeight w:val="282"/>
        </w:trPr>
        <w:tc>
          <w:tcPr>
            <w:tcW w:w="2520" w:type="dxa"/>
          </w:tcPr>
          <w:p w14:paraId="37B6E195" w14:textId="77777777" w:rsidR="00E8712D" w:rsidRPr="00612755" w:rsidRDefault="00E8712D" w:rsidP="00E24AB3">
            <w:pPr>
              <w:spacing w:line="360" w:lineRule="auto"/>
              <w:rPr>
                <w:rFonts w:ascii="Helvetica Neue" w:hAnsi="Helvetica Neue"/>
                <w:b/>
                <w:noProof/>
              </w:rPr>
            </w:pPr>
            <w:r w:rsidRPr="00612755">
              <w:rPr>
                <w:rFonts w:ascii="Helvetica Neue" w:hAnsi="Helvetica Neue"/>
                <w:b/>
                <w:noProof/>
              </w:rPr>
              <w:t>School Name</w:t>
            </w:r>
          </w:p>
        </w:tc>
        <w:tc>
          <w:tcPr>
            <w:tcW w:w="7821" w:type="dxa"/>
            <w:gridSpan w:val="10"/>
          </w:tcPr>
          <w:p w14:paraId="7DF8CFB1" w14:textId="77777777" w:rsidR="00E8712D" w:rsidRPr="006F2A90" w:rsidRDefault="00E8712D" w:rsidP="00E24AB3">
            <w:pPr>
              <w:spacing w:line="360" w:lineRule="auto"/>
              <w:rPr>
                <w:rFonts w:ascii="Helvetica Neue" w:hAnsi="Helvetica Neue"/>
                <w:noProof/>
              </w:rPr>
            </w:pPr>
            <w:r>
              <w:rPr>
                <w:rFonts w:ascii="Helvetica Neue" w:hAnsi="Helvetica Neue"/>
                <w:noProof/>
              </w:rPr>
              <w:t>Helena College Senior School</w:t>
            </w:r>
          </w:p>
        </w:tc>
      </w:tr>
      <w:tr w:rsidR="00E8712D" w14:paraId="2072AC4F" w14:textId="77777777" w:rsidTr="00E24AB3">
        <w:trPr>
          <w:trHeight w:val="282"/>
        </w:trPr>
        <w:tc>
          <w:tcPr>
            <w:tcW w:w="6261" w:type="dxa"/>
            <w:gridSpan w:val="5"/>
          </w:tcPr>
          <w:p w14:paraId="5EA7918A" w14:textId="77777777" w:rsidR="00E8712D" w:rsidRPr="00612755" w:rsidRDefault="00E8712D" w:rsidP="00E24AB3">
            <w:pPr>
              <w:spacing w:line="360" w:lineRule="auto"/>
              <w:rPr>
                <w:rFonts w:ascii="Helvetica Neue" w:hAnsi="Helvetica Neue"/>
                <w:b/>
                <w:noProof/>
              </w:rPr>
            </w:pPr>
            <w:r w:rsidRPr="00612755">
              <w:rPr>
                <w:rFonts w:ascii="Helvetica Neue" w:hAnsi="Helvetica Neue"/>
                <w:b/>
                <w:noProof/>
              </w:rPr>
              <w:t>School number</w:t>
            </w:r>
          </w:p>
        </w:tc>
        <w:tc>
          <w:tcPr>
            <w:tcW w:w="680" w:type="dxa"/>
          </w:tcPr>
          <w:p w14:paraId="5D874860" w14:textId="77777777" w:rsidR="00E8712D" w:rsidRPr="006F2A90" w:rsidRDefault="00E8712D" w:rsidP="00E24AB3">
            <w:pPr>
              <w:spacing w:line="360" w:lineRule="auto"/>
              <w:jc w:val="center"/>
              <w:rPr>
                <w:rFonts w:ascii="Helvetica Neue" w:hAnsi="Helvetica Neue"/>
                <w:noProof/>
              </w:rPr>
            </w:pPr>
            <w:r>
              <w:rPr>
                <w:rFonts w:ascii="Helvetica Neue" w:hAnsi="Helvetica Neue"/>
                <w:noProof/>
              </w:rPr>
              <w:t>3</w:t>
            </w:r>
          </w:p>
        </w:tc>
        <w:tc>
          <w:tcPr>
            <w:tcW w:w="680" w:type="dxa"/>
          </w:tcPr>
          <w:p w14:paraId="29F084A3" w14:textId="77777777" w:rsidR="00E8712D" w:rsidRPr="006F2A90" w:rsidRDefault="00E8712D" w:rsidP="00E24AB3">
            <w:pPr>
              <w:spacing w:line="360" w:lineRule="auto"/>
              <w:jc w:val="center"/>
              <w:rPr>
                <w:rFonts w:ascii="Helvetica Neue" w:hAnsi="Helvetica Neue"/>
                <w:noProof/>
              </w:rPr>
            </w:pPr>
            <w:r>
              <w:rPr>
                <w:rFonts w:ascii="Helvetica Neue" w:hAnsi="Helvetica Neue"/>
                <w:noProof/>
              </w:rPr>
              <w:t>0</w:t>
            </w:r>
          </w:p>
        </w:tc>
        <w:tc>
          <w:tcPr>
            <w:tcW w:w="680" w:type="dxa"/>
          </w:tcPr>
          <w:p w14:paraId="0B1D1B10" w14:textId="77777777" w:rsidR="00E8712D" w:rsidRPr="006F2A90" w:rsidRDefault="00E8712D" w:rsidP="00E24AB3">
            <w:pPr>
              <w:spacing w:line="360" w:lineRule="auto"/>
              <w:jc w:val="center"/>
              <w:rPr>
                <w:rFonts w:ascii="Helvetica Neue" w:hAnsi="Helvetica Neue"/>
                <w:noProof/>
              </w:rPr>
            </w:pPr>
            <w:r>
              <w:rPr>
                <w:rFonts w:ascii="Helvetica Neue" w:hAnsi="Helvetica Neue"/>
                <w:noProof/>
              </w:rPr>
              <w:t>0</w:t>
            </w:r>
          </w:p>
        </w:tc>
        <w:tc>
          <w:tcPr>
            <w:tcW w:w="680" w:type="dxa"/>
          </w:tcPr>
          <w:p w14:paraId="76A3F0FA" w14:textId="77777777" w:rsidR="00E8712D" w:rsidRPr="006F2A90" w:rsidRDefault="00E8712D" w:rsidP="00E24AB3">
            <w:pPr>
              <w:spacing w:line="360" w:lineRule="auto"/>
              <w:jc w:val="center"/>
              <w:rPr>
                <w:rFonts w:ascii="Helvetica Neue" w:hAnsi="Helvetica Neue"/>
                <w:noProof/>
              </w:rPr>
            </w:pPr>
            <w:r>
              <w:rPr>
                <w:rFonts w:ascii="Helvetica Neue" w:hAnsi="Helvetica Neue"/>
                <w:noProof/>
              </w:rPr>
              <w:t>3</w:t>
            </w:r>
          </w:p>
        </w:tc>
        <w:tc>
          <w:tcPr>
            <w:tcW w:w="680" w:type="dxa"/>
          </w:tcPr>
          <w:p w14:paraId="0A60A18E" w14:textId="77777777" w:rsidR="00E8712D" w:rsidRPr="006F2A90" w:rsidRDefault="00E8712D" w:rsidP="00E24AB3">
            <w:pPr>
              <w:spacing w:line="360" w:lineRule="auto"/>
              <w:jc w:val="center"/>
              <w:rPr>
                <w:rFonts w:ascii="Helvetica Neue" w:hAnsi="Helvetica Neue"/>
                <w:noProof/>
              </w:rPr>
            </w:pPr>
            <w:r>
              <w:rPr>
                <w:rFonts w:ascii="Helvetica Neue" w:hAnsi="Helvetica Neue"/>
                <w:noProof/>
              </w:rPr>
              <w:t>8</w:t>
            </w:r>
          </w:p>
        </w:tc>
        <w:tc>
          <w:tcPr>
            <w:tcW w:w="680" w:type="dxa"/>
          </w:tcPr>
          <w:p w14:paraId="38228C71" w14:textId="77777777" w:rsidR="00E8712D" w:rsidRPr="006F2A90" w:rsidRDefault="00E8712D" w:rsidP="00E24AB3">
            <w:pPr>
              <w:spacing w:line="360" w:lineRule="auto"/>
              <w:jc w:val="center"/>
              <w:rPr>
                <w:rFonts w:ascii="Helvetica Neue" w:hAnsi="Helvetica Neue"/>
                <w:noProof/>
              </w:rPr>
            </w:pPr>
            <w:r>
              <w:rPr>
                <w:rFonts w:ascii="Helvetica Neue" w:hAnsi="Helvetica Neue"/>
                <w:noProof/>
              </w:rPr>
              <w:t>9</w:t>
            </w:r>
          </w:p>
        </w:tc>
      </w:tr>
      <w:tr w:rsidR="00E8712D" w14:paraId="67AB9820" w14:textId="77777777" w:rsidTr="00E24AB3">
        <w:trPr>
          <w:trHeight w:val="282"/>
        </w:trPr>
        <w:tc>
          <w:tcPr>
            <w:tcW w:w="2520" w:type="dxa"/>
          </w:tcPr>
          <w:p w14:paraId="6A4923B2" w14:textId="77777777" w:rsidR="00E8712D" w:rsidRPr="00612755" w:rsidRDefault="00E8712D" w:rsidP="00E24AB3">
            <w:pPr>
              <w:spacing w:line="360" w:lineRule="auto"/>
              <w:rPr>
                <w:rFonts w:ascii="Helvetica Neue" w:hAnsi="Helvetica Neue"/>
                <w:b/>
                <w:noProof/>
              </w:rPr>
            </w:pPr>
            <w:r w:rsidRPr="00612755">
              <w:rPr>
                <w:rFonts w:ascii="Helvetica Neue" w:hAnsi="Helvetica Neue"/>
                <w:b/>
                <w:noProof/>
              </w:rPr>
              <w:t>Supervisor name</w:t>
            </w:r>
          </w:p>
        </w:tc>
        <w:tc>
          <w:tcPr>
            <w:tcW w:w="7821" w:type="dxa"/>
            <w:gridSpan w:val="10"/>
          </w:tcPr>
          <w:p w14:paraId="12EB4B11" w14:textId="77777777" w:rsidR="00E8712D" w:rsidRPr="006F2A90" w:rsidRDefault="00E8712D" w:rsidP="00E24AB3">
            <w:pPr>
              <w:spacing w:line="360" w:lineRule="auto"/>
              <w:rPr>
                <w:rFonts w:ascii="Helvetica Neue" w:hAnsi="Helvetica Neue"/>
                <w:noProof/>
              </w:rPr>
            </w:pPr>
          </w:p>
        </w:tc>
      </w:tr>
    </w:tbl>
    <w:p w14:paraId="011C5933" w14:textId="77777777" w:rsidR="00F9116A" w:rsidRPr="00316EF1" w:rsidRDefault="00F9116A" w:rsidP="009E14FF">
      <w:pPr>
        <w:pStyle w:val="Bylines"/>
        <w:jc w:val="left"/>
        <w:rPr>
          <w:rFonts w:ascii="Helvetica" w:hAnsi="Helvetica"/>
          <w:sz w:val="16"/>
          <w:szCs w:val="16"/>
        </w:rPr>
      </w:pPr>
    </w:p>
    <w:p w14:paraId="78C52BEA" w14:textId="77777777" w:rsidR="009E14FF" w:rsidRDefault="009E14FF" w:rsidP="009E14FF">
      <w:pPr>
        <w:rPr>
          <w:rFonts w:ascii="Helvetica Neue" w:hAnsi="Helvetica Neue"/>
          <w:sz w:val="20"/>
          <w:szCs w:val="20"/>
        </w:rPr>
      </w:pPr>
      <w:r w:rsidRPr="00F80F8D">
        <w:rPr>
          <w:rFonts w:ascii="Helvetica Neue" w:hAnsi="Helvetica Neue"/>
          <w:b/>
          <w:sz w:val="20"/>
          <w:szCs w:val="20"/>
        </w:rPr>
        <w:t>Student:</w:t>
      </w:r>
      <w:r>
        <w:rPr>
          <w:rFonts w:ascii="Helvetica Neue" w:hAnsi="Helvetica Neue"/>
          <w:b/>
          <w:sz w:val="20"/>
          <w:szCs w:val="20"/>
        </w:rPr>
        <w:t xml:space="preserve"> </w:t>
      </w:r>
      <w:r>
        <w:rPr>
          <w:rFonts w:ascii="Helvetica Neue" w:hAnsi="Helvetica Neue"/>
          <w:sz w:val="20"/>
          <w:szCs w:val="20"/>
        </w:rPr>
        <w:t>This document records your progress and the nature of your discussions with the supervisor. You should aim to see your supervisor at least three times: at the start of the process to discuss your initial ideas, then once you have completed a significant amount of your project, and finally once your completed report/presentation has been submitted.</w:t>
      </w:r>
    </w:p>
    <w:p w14:paraId="3F32AB91" w14:textId="77777777" w:rsidR="009E14FF" w:rsidRDefault="009E14FF" w:rsidP="009E14FF">
      <w:pPr>
        <w:rPr>
          <w:rFonts w:ascii="Helvetica Neue" w:hAnsi="Helvetica Neue"/>
          <w:sz w:val="20"/>
          <w:szCs w:val="20"/>
        </w:rPr>
      </w:pPr>
    </w:p>
    <w:p w14:paraId="15ECA163" w14:textId="77777777" w:rsidR="009E14FF" w:rsidRPr="00F80F8D" w:rsidRDefault="009E14FF" w:rsidP="009E14FF">
      <w:pPr>
        <w:rPr>
          <w:rFonts w:ascii="Helvetica Neue" w:hAnsi="Helvetica Neue"/>
          <w:sz w:val="20"/>
          <w:szCs w:val="20"/>
        </w:rPr>
      </w:pPr>
      <w:r w:rsidRPr="00F51BD8">
        <w:rPr>
          <w:rFonts w:ascii="Helvetica Neue" w:hAnsi="Helvetica Neue"/>
          <w:b/>
          <w:sz w:val="20"/>
          <w:szCs w:val="20"/>
        </w:rPr>
        <w:t>Supervisor:</w:t>
      </w:r>
      <w:r>
        <w:rPr>
          <w:rFonts w:ascii="Helvetica Neue" w:hAnsi="Helvetica Neue"/>
          <w:sz w:val="20"/>
          <w:szCs w:val="20"/>
        </w:rPr>
        <w:t xml:space="preserve"> You are asked to have at least three supervision sessions with students, one at the start of the process, an interim meeting and then the final meeting. Other sessions are permitted but do not need to be recorded on this sheet. After each session, students should make a summary of what was discussed and you should sign and date these comments.</w:t>
      </w:r>
    </w:p>
    <w:p w14:paraId="3796BBB1" w14:textId="77777777" w:rsidR="00F9116A" w:rsidRPr="00316EF1" w:rsidRDefault="00F9116A" w:rsidP="009E14FF">
      <w:pPr>
        <w:pStyle w:val="Bylines"/>
        <w:jc w:val="left"/>
        <w:rPr>
          <w:rFonts w:ascii="Helvetica" w:hAnsi="Helvetica"/>
          <w:sz w:val="16"/>
          <w:szCs w:val="16"/>
        </w:rPr>
      </w:pPr>
    </w:p>
    <w:p w14:paraId="2CAB37B1" w14:textId="77777777" w:rsidR="00F9116A" w:rsidRPr="00316EF1" w:rsidRDefault="00F9116A" w:rsidP="009E14FF">
      <w:pPr>
        <w:pStyle w:val="Bylines"/>
        <w:jc w:val="left"/>
        <w:rPr>
          <w:rFonts w:ascii="Helvetica" w:hAnsi="Helvetica"/>
          <w:sz w:val="16"/>
          <w:szCs w:val="16"/>
        </w:rPr>
      </w:pPr>
    </w:p>
    <w:tbl>
      <w:tblPr>
        <w:tblStyle w:val="TableGrid"/>
        <w:tblW w:w="10260" w:type="dxa"/>
        <w:tblInd w:w="-176" w:type="dxa"/>
        <w:tblLook w:val="04A0" w:firstRow="1" w:lastRow="0" w:firstColumn="1" w:lastColumn="0" w:noHBand="0" w:noVBand="1"/>
      </w:tblPr>
      <w:tblGrid>
        <w:gridCol w:w="1135"/>
        <w:gridCol w:w="1611"/>
        <w:gridCol w:w="5193"/>
        <w:gridCol w:w="2321"/>
      </w:tblGrid>
      <w:tr w:rsidR="00D34EB0" w:rsidRPr="00D34EB0" w14:paraId="32AFD75D" w14:textId="77777777" w:rsidTr="007351F7">
        <w:tc>
          <w:tcPr>
            <w:tcW w:w="1135" w:type="dxa"/>
            <w:shd w:val="clear" w:color="auto" w:fill="B8CCE4" w:themeFill="accent1" w:themeFillTint="66"/>
            <w:vAlign w:val="center"/>
          </w:tcPr>
          <w:p w14:paraId="33FB2CFF" w14:textId="77777777" w:rsidR="00D34EB0" w:rsidRPr="00D34EB0" w:rsidRDefault="00D34EB0" w:rsidP="00F1608D">
            <w:pPr>
              <w:pStyle w:val="Bylines"/>
              <w:spacing w:line="240" w:lineRule="auto"/>
              <w:rPr>
                <w:rFonts w:ascii="Helvetica" w:hAnsi="Helvetica"/>
                <w:b/>
              </w:rPr>
            </w:pPr>
          </w:p>
          <w:p w14:paraId="6F036178" w14:textId="1BF18F19" w:rsidR="00D34EB0" w:rsidRPr="00D34EB0" w:rsidRDefault="00D34EB0" w:rsidP="00F1608D">
            <w:pPr>
              <w:pStyle w:val="Bylines"/>
              <w:spacing w:line="240" w:lineRule="auto"/>
              <w:rPr>
                <w:rFonts w:ascii="Helvetica" w:hAnsi="Helvetica"/>
                <w:b/>
              </w:rPr>
            </w:pPr>
          </w:p>
        </w:tc>
        <w:tc>
          <w:tcPr>
            <w:tcW w:w="1611" w:type="dxa"/>
            <w:shd w:val="clear" w:color="auto" w:fill="B8CCE4" w:themeFill="accent1" w:themeFillTint="66"/>
            <w:vAlign w:val="center"/>
          </w:tcPr>
          <w:p w14:paraId="6FBF1B32" w14:textId="34387F72" w:rsidR="00D34EB0" w:rsidRPr="00D34EB0" w:rsidRDefault="00D34EB0" w:rsidP="00F1608D">
            <w:pPr>
              <w:pStyle w:val="Bylines"/>
              <w:spacing w:line="240" w:lineRule="auto"/>
              <w:jc w:val="left"/>
              <w:rPr>
                <w:rFonts w:ascii="Helvetica" w:hAnsi="Helvetica"/>
                <w:b/>
              </w:rPr>
            </w:pPr>
            <w:r w:rsidRPr="00D34EB0">
              <w:rPr>
                <w:rFonts w:ascii="Helvetica" w:hAnsi="Helvetica"/>
                <w:b/>
              </w:rPr>
              <w:t>Date</w:t>
            </w:r>
          </w:p>
        </w:tc>
        <w:tc>
          <w:tcPr>
            <w:tcW w:w="5193" w:type="dxa"/>
            <w:shd w:val="clear" w:color="auto" w:fill="B8CCE4" w:themeFill="accent1" w:themeFillTint="66"/>
            <w:vAlign w:val="center"/>
          </w:tcPr>
          <w:p w14:paraId="11834EDE" w14:textId="767DFD6C" w:rsidR="00D34EB0" w:rsidRPr="00D34EB0" w:rsidRDefault="00D34EB0" w:rsidP="00F1608D">
            <w:pPr>
              <w:pStyle w:val="Bylines"/>
              <w:spacing w:line="240" w:lineRule="auto"/>
              <w:jc w:val="left"/>
              <w:rPr>
                <w:rFonts w:ascii="Helvetica" w:hAnsi="Helvetica"/>
                <w:b/>
              </w:rPr>
            </w:pPr>
            <w:r w:rsidRPr="00D34EB0">
              <w:rPr>
                <w:rFonts w:ascii="Helvetica" w:hAnsi="Helvetica"/>
                <w:b/>
              </w:rPr>
              <w:t>Main points discussed</w:t>
            </w:r>
          </w:p>
        </w:tc>
        <w:tc>
          <w:tcPr>
            <w:tcW w:w="2321" w:type="dxa"/>
            <w:shd w:val="clear" w:color="auto" w:fill="B8CCE4" w:themeFill="accent1" w:themeFillTint="66"/>
            <w:vAlign w:val="center"/>
          </w:tcPr>
          <w:p w14:paraId="75755E4E" w14:textId="5A6FFD3D" w:rsidR="00D34EB0" w:rsidRPr="00D34EB0" w:rsidRDefault="00D34EB0" w:rsidP="00F1608D">
            <w:pPr>
              <w:pStyle w:val="Bylines"/>
              <w:spacing w:line="240" w:lineRule="auto"/>
              <w:jc w:val="left"/>
              <w:rPr>
                <w:rFonts w:ascii="Helvetica" w:hAnsi="Helvetica"/>
                <w:b/>
              </w:rPr>
            </w:pPr>
            <w:r w:rsidRPr="00D34EB0">
              <w:rPr>
                <w:rFonts w:ascii="Helvetica" w:hAnsi="Helvetica"/>
                <w:b/>
              </w:rPr>
              <w:t>Signature</w:t>
            </w:r>
          </w:p>
        </w:tc>
      </w:tr>
      <w:tr w:rsidR="007351F7" w14:paraId="7128596A" w14:textId="77777777" w:rsidTr="007351F7">
        <w:tc>
          <w:tcPr>
            <w:tcW w:w="1135" w:type="dxa"/>
          </w:tcPr>
          <w:p w14:paraId="45FA0548" w14:textId="648F7C2E" w:rsidR="00D34EB0" w:rsidRPr="00D34EB0" w:rsidRDefault="00D34EB0" w:rsidP="00D34EB0">
            <w:pPr>
              <w:pStyle w:val="Bylines"/>
              <w:rPr>
                <w:rFonts w:ascii="Helvetica" w:hAnsi="Helvetica"/>
                <w:b/>
              </w:rPr>
            </w:pPr>
            <w:r w:rsidRPr="00D34EB0">
              <w:rPr>
                <w:rFonts w:ascii="Helvetica" w:hAnsi="Helvetica"/>
                <w:b/>
              </w:rPr>
              <w:t>Meeting 1</w:t>
            </w:r>
          </w:p>
          <w:p w14:paraId="23A98269" w14:textId="77777777" w:rsidR="00D34EB0" w:rsidRPr="00D34EB0" w:rsidRDefault="00D34EB0" w:rsidP="00D34EB0">
            <w:pPr>
              <w:pStyle w:val="Bylines"/>
              <w:rPr>
                <w:rFonts w:ascii="Helvetica" w:hAnsi="Helvetica"/>
              </w:rPr>
            </w:pPr>
          </w:p>
          <w:p w14:paraId="38FCB529" w14:textId="77777777" w:rsidR="00D34EB0" w:rsidRPr="00D34EB0" w:rsidRDefault="00D34EB0" w:rsidP="00D34EB0">
            <w:pPr>
              <w:pStyle w:val="Bylines"/>
              <w:rPr>
                <w:rFonts w:ascii="Helvetica" w:hAnsi="Helvetica"/>
              </w:rPr>
            </w:pPr>
          </w:p>
          <w:p w14:paraId="51BEB684" w14:textId="77777777" w:rsidR="00D34EB0" w:rsidRPr="00D34EB0" w:rsidRDefault="00D34EB0" w:rsidP="00D34EB0">
            <w:pPr>
              <w:pStyle w:val="Bylines"/>
              <w:rPr>
                <w:rFonts w:ascii="Helvetica" w:hAnsi="Helvetica"/>
              </w:rPr>
            </w:pPr>
          </w:p>
          <w:p w14:paraId="1C6CD0E1" w14:textId="77777777" w:rsidR="00D34EB0" w:rsidRPr="00D34EB0" w:rsidRDefault="00D34EB0" w:rsidP="00D34EB0">
            <w:pPr>
              <w:pStyle w:val="Bylines"/>
              <w:rPr>
                <w:rFonts w:ascii="Helvetica" w:hAnsi="Helvetica"/>
              </w:rPr>
            </w:pPr>
          </w:p>
          <w:p w14:paraId="159602EF" w14:textId="77777777" w:rsidR="00D34EB0" w:rsidRPr="00D34EB0" w:rsidRDefault="00D34EB0" w:rsidP="00D34EB0">
            <w:pPr>
              <w:pStyle w:val="Bylines"/>
              <w:rPr>
                <w:rFonts w:ascii="Helvetica" w:hAnsi="Helvetica"/>
              </w:rPr>
            </w:pPr>
          </w:p>
          <w:p w14:paraId="36FB5155" w14:textId="77777777" w:rsidR="00D34EB0" w:rsidRPr="00D34EB0" w:rsidRDefault="00D34EB0" w:rsidP="00D34EB0">
            <w:pPr>
              <w:pStyle w:val="Bylines"/>
              <w:rPr>
                <w:rFonts w:ascii="Helvetica" w:hAnsi="Helvetica"/>
              </w:rPr>
            </w:pPr>
          </w:p>
          <w:p w14:paraId="626C00CB" w14:textId="77777777" w:rsidR="00D34EB0" w:rsidRPr="00D34EB0" w:rsidRDefault="00D34EB0" w:rsidP="00D34EB0">
            <w:pPr>
              <w:pStyle w:val="Bylines"/>
              <w:rPr>
                <w:rFonts w:ascii="Helvetica" w:hAnsi="Helvetica"/>
              </w:rPr>
            </w:pPr>
          </w:p>
          <w:p w14:paraId="6467608F" w14:textId="77777777" w:rsidR="00D34EB0" w:rsidRPr="00D34EB0" w:rsidRDefault="00D34EB0" w:rsidP="00D34EB0">
            <w:pPr>
              <w:pStyle w:val="Bylines"/>
              <w:rPr>
                <w:rFonts w:ascii="Helvetica" w:hAnsi="Helvetica"/>
              </w:rPr>
            </w:pPr>
          </w:p>
          <w:p w14:paraId="6CF02E9B" w14:textId="77777777" w:rsidR="00D34EB0" w:rsidRPr="00D34EB0" w:rsidRDefault="00D34EB0" w:rsidP="00D34EB0">
            <w:pPr>
              <w:pStyle w:val="Bylines"/>
              <w:rPr>
                <w:rFonts w:ascii="Helvetica" w:hAnsi="Helvetica"/>
              </w:rPr>
            </w:pPr>
          </w:p>
          <w:p w14:paraId="5538D649" w14:textId="77777777" w:rsidR="00D34EB0" w:rsidRPr="00D34EB0" w:rsidRDefault="00D34EB0" w:rsidP="00D34EB0">
            <w:pPr>
              <w:pStyle w:val="Bylines"/>
              <w:rPr>
                <w:rFonts w:ascii="Helvetica" w:hAnsi="Helvetica"/>
              </w:rPr>
            </w:pPr>
          </w:p>
          <w:p w14:paraId="0081909B" w14:textId="77777777" w:rsidR="00D34EB0" w:rsidRPr="00D34EB0" w:rsidRDefault="00D34EB0" w:rsidP="00D34EB0">
            <w:pPr>
              <w:pStyle w:val="Bylines"/>
              <w:rPr>
                <w:rFonts w:ascii="Helvetica" w:hAnsi="Helvetica"/>
              </w:rPr>
            </w:pPr>
          </w:p>
          <w:p w14:paraId="059534DF" w14:textId="77777777" w:rsidR="00D34EB0" w:rsidRPr="00D34EB0" w:rsidRDefault="00D34EB0" w:rsidP="00D34EB0">
            <w:pPr>
              <w:pStyle w:val="Bylines"/>
              <w:rPr>
                <w:rFonts w:ascii="Helvetica" w:hAnsi="Helvetica"/>
              </w:rPr>
            </w:pPr>
          </w:p>
          <w:p w14:paraId="481A0915" w14:textId="77777777" w:rsidR="00D34EB0" w:rsidRDefault="00D34EB0" w:rsidP="00D34EB0">
            <w:pPr>
              <w:pStyle w:val="Bylines"/>
              <w:rPr>
                <w:rFonts w:ascii="Helvetica" w:hAnsi="Helvetica"/>
              </w:rPr>
            </w:pPr>
          </w:p>
          <w:p w14:paraId="12F33405" w14:textId="77777777" w:rsidR="005E4835" w:rsidRDefault="005E4835" w:rsidP="00D34EB0">
            <w:pPr>
              <w:pStyle w:val="Bylines"/>
              <w:rPr>
                <w:rFonts w:ascii="Helvetica" w:hAnsi="Helvetica"/>
              </w:rPr>
            </w:pPr>
          </w:p>
          <w:p w14:paraId="171F4F47" w14:textId="77777777" w:rsidR="005E4835" w:rsidRDefault="005E4835" w:rsidP="00D34EB0">
            <w:pPr>
              <w:pStyle w:val="Bylines"/>
              <w:rPr>
                <w:rFonts w:ascii="Helvetica" w:hAnsi="Helvetica"/>
              </w:rPr>
            </w:pPr>
          </w:p>
          <w:p w14:paraId="29DB4733" w14:textId="77777777" w:rsidR="00D34EB0" w:rsidRDefault="00D34EB0" w:rsidP="000F5DAB">
            <w:pPr>
              <w:pStyle w:val="Bylines"/>
              <w:jc w:val="left"/>
              <w:rPr>
                <w:rFonts w:ascii="Helvetica" w:hAnsi="Helvetica"/>
              </w:rPr>
            </w:pPr>
          </w:p>
          <w:p w14:paraId="21693376" w14:textId="77777777" w:rsidR="005E4835" w:rsidRDefault="005E4835" w:rsidP="00D34EB0">
            <w:pPr>
              <w:pStyle w:val="Bylines"/>
              <w:rPr>
                <w:rFonts w:ascii="Helvetica" w:hAnsi="Helvetica"/>
              </w:rPr>
            </w:pPr>
          </w:p>
          <w:p w14:paraId="4492D02E" w14:textId="77777777" w:rsidR="000F5DAB" w:rsidRPr="00D34EB0" w:rsidRDefault="000F5DAB" w:rsidP="00D34EB0">
            <w:pPr>
              <w:pStyle w:val="Bylines"/>
              <w:rPr>
                <w:rFonts w:ascii="Helvetica" w:hAnsi="Helvetica"/>
              </w:rPr>
            </w:pPr>
          </w:p>
          <w:p w14:paraId="5C473E93" w14:textId="77777777" w:rsidR="00D34EB0" w:rsidRPr="00D34EB0" w:rsidRDefault="00D34EB0" w:rsidP="00D34EB0">
            <w:pPr>
              <w:pStyle w:val="Bylines"/>
              <w:rPr>
                <w:rFonts w:ascii="Helvetica" w:hAnsi="Helvetica"/>
              </w:rPr>
            </w:pPr>
          </w:p>
          <w:p w14:paraId="1EE5DC89" w14:textId="77777777" w:rsidR="00D34EB0" w:rsidRPr="00D34EB0" w:rsidRDefault="00D34EB0" w:rsidP="00D34EB0">
            <w:pPr>
              <w:pStyle w:val="Bylines"/>
              <w:rPr>
                <w:rFonts w:ascii="Helvetica" w:hAnsi="Helvetica"/>
              </w:rPr>
            </w:pPr>
          </w:p>
        </w:tc>
        <w:tc>
          <w:tcPr>
            <w:tcW w:w="1611" w:type="dxa"/>
          </w:tcPr>
          <w:p w14:paraId="734A2DC3" w14:textId="77777777" w:rsidR="00D34EB0" w:rsidRPr="00D34EB0" w:rsidRDefault="00D34EB0" w:rsidP="009E14FF">
            <w:pPr>
              <w:pStyle w:val="Bylines"/>
              <w:jc w:val="left"/>
              <w:rPr>
                <w:rFonts w:ascii="Helvetica" w:hAnsi="Helvetica"/>
              </w:rPr>
            </w:pPr>
          </w:p>
        </w:tc>
        <w:tc>
          <w:tcPr>
            <w:tcW w:w="5193" w:type="dxa"/>
          </w:tcPr>
          <w:p w14:paraId="7FCA824E" w14:textId="77777777" w:rsidR="00D34EB0" w:rsidRPr="00D34EB0" w:rsidRDefault="00D34EB0" w:rsidP="009E14FF">
            <w:pPr>
              <w:pStyle w:val="Bylines"/>
              <w:jc w:val="left"/>
              <w:rPr>
                <w:rFonts w:ascii="Helvetica" w:hAnsi="Helvetica"/>
              </w:rPr>
            </w:pPr>
          </w:p>
        </w:tc>
        <w:tc>
          <w:tcPr>
            <w:tcW w:w="2321" w:type="dxa"/>
          </w:tcPr>
          <w:p w14:paraId="6F9BEF30" w14:textId="77777777" w:rsidR="00D34EB0" w:rsidRDefault="00D34EB0" w:rsidP="00D34EB0">
            <w:pPr>
              <w:pStyle w:val="Bylines"/>
              <w:jc w:val="left"/>
              <w:rPr>
                <w:rFonts w:ascii="Helvetica" w:hAnsi="Helvetica"/>
              </w:rPr>
            </w:pPr>
            <w:r>
              <w:rPr>
                <w:rFonts w:ascii="Helvetica" w:hAnsi="Helvetica"/>
              </w:rPr>
              <w:t>Student:</w:t>
            </w:r>
          </w:p>
          <w:p w14:paraId="0063F332" w14:textId="77777777" w:rsidR="00D34EB0" w:rsidRDefault="00D34EB0" w:rsidP="00D34EB0">
            <w:pPr>
              <w:pStyle w:val="Bylines"/>
              <w:jc w:val="left"/>
              <w:rPr>
                <w:rFonts w:ascii="Helvetica" w:hAnsi="Helvetica"/>
              </w:rPr>
            </w:pPr>
          </w:p>
          <w:p w14:paraId="15756B61" w14:textId="77777777" w:rsidR="00D34EB0" w:rsidRDefault="00D34EB0" w:rsidP="00D34EB0">
            <w:pPr>
              <w:pStyle w:val="Bylines"/>
              <w:jc w:val="left"/>
              <w:rPr>
                <w:rFonts w:ascii="Helvetica" w:hAnsi="Helvetica"/>
              </w:rPr>
            </w:pPr>
          </w:p>
          <w:p w14:paraId="54A53424" w14:textId="77777777" w:rsidR="00D34EB0" w:rsidRDefault="00D34EB0" w:rsidP="00D34EB0">
            <w:pPr>
              <w:pStyle w:val="Bylines"/>
              <w:jc w:val="left"/>
              <w:rPr>
                <w:rFonts w:ascii="Helvetica" w:hAnsi="Helvetica"/>
              </w:rPr>
            </w:pPr>
          </w:p>
          <w:p w14:paraId="16F5DCE7" w14:textId="60CE315C" w:rsidR="00D34EB0" w:rsidRPr="00D34EB0" w:rsidRDefault="00D34EB0" w:rsidP="00D34EB0">
            <w:pPr>
              <w:pStyle w:val="Bylines"/>
              <w:jc w:val="left"/>
              <w:rPr>
                <w:rFonts w:ascii="Helvetica" w:hAnsi="Helvetica"/>
              </w:rPr>
            </w:pPr>
            <w:r>
              <w:rPr>
                <w:rFonts w:ascii="Helvetica" w:hAnsi="Helvetica"/>
              </w:rPr>
              <w:t>Supervisor:</w:t>
            </w:r>
          </w:p>
        </w:tc>
      </w:tr>
    </w:tbl>
    <w:p w14:paraId="24D266F5" w14:textId="77777777" w:rsidR="00A038E5" w:rsidRDefault="00A038E5" w:rsidP="009E14FF">
      <w:pPr>
        <w:pStyle w:val="Bylines"/>
        <w:jc w:val="left"/>
        <w:rPr>
          <w:rFonts w:ascii="Helvetica" w:hAnsi="Helvetica"/>
        </w:rPr>
      </w:pPr>
    </w:p>
    <w:tbl>
      <w:tblPr>
        <w:tblStyle w:val="TableGrid"/>
        <w:tblW w:w="10260" w:type="dxa"/>
        <w:tblInd w:w="-176" w:type="dxa"/>
        <w:tblLook w:val="04A0" w:firstRow="1" w:lastRow="0" w:firstColumn="1" w:lastColumn="0" w:noHBand="0" w:noVBand="1"/>
      </w:tblPr>
      <w:tblGrid>
        <w:gridCol w:w="1135"/>
        <w:gridCol w:w="1611"/>
        <w:gridCol w:w="5193"/>
        <w:gridCol w:w="2321"/>
      </w:tblGrid>
      <w:tr w:rsidR="007D0749" w14:paraId="586D24BE" w14:textId="77777777" w:rsidTr="003E59E8">
        <w:tc>
          <w:tcPr>
            <w:tcW w:w="1135" w:type="dxa"/>
          </w:tcPr>
          <w:p w14:paraId="16470392" w14:textId="79AA720E" w:rsidR="007D0749" w:rsidRPr="00D34EB0" w:rsidRDefault="007D0749" w:rsidP="003E59E8">
            <w:pPr>
              <w:pStyle w:val="Bylines"/>
              <w:rPr>
                <w:rFonts w:ascii="Helvetica" w:hAnsi="Helvetica"/>
                <w:b/>
              </w:rPr>
            </w:pPr>
            <w:r>
              <w:rPr>
                <w:rFonts w:ascii="Helvetica" w:hAnsi="Helvetica"/>
                <w:b/>
              </w:rPr>
              <w:lastRenderedPageBreak/>
              <w:t>Meeting 2</w:t>
            </w:r>
          </w:p>
          <w:p w14:paraId="3D60C4D7" w14:textId="77777777" w:rsidR="007D0749" w:rsidRPr="00D34EB0" w:rsidRDefault="007D0749" w:rsidP="003E59E8">
            <w:pPr>
              <w:pStyle w:val="Bylines"/>
              <w:rPr>
                <w:rFonts w:ascii="Helvetica" w:hAnsi="Helvetica"/>
              </w:rPr>
            </w:pPr>
          </w:p>
          <w:p w14:paraId="446C4CEA" w14:textId="77777777" w:rsidR="007D0749" w:rsidRPr="00D34EB0" w:rsidRDefault="007D0749" w:rsidP="003E59E8">
            <w:pPr>
              <w:pStyle w:val="Bylines"/>
              <w:rPr>
                <w:rFonts w:ascii="Helvetica" w:hAnsi="Helvetica"/>
              </w:rPr>
            </w:pPr>
          </w:p>
          <w:p w14:paraId="09CF7A90" w14:textId="77777777" w:rsidR="007D0749" w:rsidRPr="00D34EB0" w:rsidRDefault="007D0749" w:rsidP="003E59E8">
            <w:pPr>
              <w:pStyle w:val="Bylines"/>
              <w:rPr>
                <w:rFonts w:ascii="Helvetica" w:hAnsi="Helvetica"/>
              </w:rPr>
            </w:pPr>
          </w:p>
          <w:p w14:paraId="779D99B6" w14:textId="77777777" w:rsidR="007D0749" w:rsidRPr="00D34EB0" w:rsidRDefault="007D0749" w:rsidP="003E59E8">
            <w:pPr>
              <w:pStyle w:val="Bylines"/>
              <w:rPr>
                <w:rFonts w:ascii="Helvetica" w:hAnsi="Helvetica"/>
              </w:rPr>
            </w:pPr>
          </w:p>
          <w:p w14:paraId="741ECC2E" w14:textId="77777777" w:rsidR="007D0749" w:rsidRPr="00D34EB0" w:rsidRDefault="007D0749" w:rsidP="003E59E8">
            <w:pPr>
              <w:pStyle w:val="Bylines"/>
              <w:rPr>
                <w:rFonts w:ascii="Helvetica" w:hAnsi="Helvetica"/>
              </w:rPr>
            </w:pPr>
          </w:p>
          <w:p w14:paraId="5C8C04A9" w14:textId="77777777" w:rsidR="007D0749" w:rsidRPr="00D34EB0" w:rsidRDefault="007D0749" w:rsidP="003E59E8">
            <w:pPr>
              <w:pStyle w:val="Bylines"/>
              <w:rPr>
                <w:rFonts w:ascii="Helvetica" w:hAnsi="Helvetica"/>
              </w:rPr>
            </w:pPr>
          </w:p>
          <w:p w14:paraId="029B9C4B" w14:textId="77777777" w:rsidR="007D0749" w:rsidRPr="00D34EB0" w:rsidRDefault="007D0749" w:rsidP="003E59E8">
            <w:pPr>
              <w:pStyle w:val="Bylines"/>
              <w:rPr>
                <w:rFonts w:ascii="Helvetica" w:hAnsi="Helvetica"/>
              </w:rPr>
            </w:pPr>
          </w:p>
          <w:p w14:paraId="26C79502" w14:textId="77777777" w:rsidR="007D0749" w:rsidRPr="00D34EB0" w:rsidRDefault="007D0749" w:rsidP="003E59E8">
            <w:pPr>
              <w:pStyle w:val="Bylines"/>
              <w:rPr>
                <w:rFonts w:ascii="Helvetica" w:hAnsi="Helvetica"/>
              </w:rPr>
            </w:pPr>
          </w:p>
          <w:p w14:paraId="51AC2433" w14:textId="77777777" w:rsidR="007D0749" w:rsidRPr="00D34EB0" w:rsidRDefault="007D0749" w:rsidP="003E59E8">
            <w:pPr>
              <w:pStyle w:val="Bylines"/>
              <w:rPr>
                <w:rFonts w:ascii="Helvetica" w:hAnsi="Helvetica"/>
              </w:rPr>
            </w:pPr>
          </w:p>
          <w:p w14:paraId="3E868885" w14:textId="77777777" w:rsidR="007D0749" w:rsidRDefault="007D0749" w:rsidP="005E4835">
            <w:pPr>
              <w:pStyle w:val="Bylines"/>
              <w:jc w:val="left"/>
              <w:rPr>
                <w:rFonts w:ascii="Helvetica" w:hAnsi="Helvetica"/>
              </w:rPr>
            </w:pPr>
          </w:p>
          <w:p w14:paraId="346814A8" w14:textId="77777777" w:rsidR="00B6111A" w:rsidRDefault="00B6111A" w:rsidP="005E4835">
            <w:pPr>
              <w:pStyle w:val="Bylines"/>
              <w:jc w:val="left"/>
              <w:rPr>
                <w:rFonts w:ascii="Helvetica" w:hAnsi="Helvetica"/>
              </w:rPr>
            </w:pPr>
          </w:p>
          <w:p w14:paraId="17ED501E" w14:textId="77777777" w:rsidR="00B6111A" w:rsidRPr="00D34EB0" w:rsidRDefault="00B6111A" w:rsidP="005E4835">
            <w:pPr>
              <w:pStyle w:val="Bylines"/>
              <w:jc w:val="left"/>
              <w:rPr>
                <w:rFonts w:ascii="Helvetica" w:hAnsi="Helvetica"/>
              </w:rPr>
            </w:pPr>
          </w:p>
          <w:p w14:paraId="4A303ACC" w14:textId="77777777" w:rsidR="007D0749" w:rsidRPr="00D34EB0" w:rsidRDefault="007D0749" w:rsidP="003E59E8">
            <w:pPr>
              <w:pStyle w:val="Bylines"/>
              <w:rPr>
                <w:rFonts w:ascii="Helvetica" w:hAnsi="Helvetica"/>
              </w:rPr>
            </w:pPr>
          </w:p>
        </w:tc>
        <w:tc>
          <w:tcPr>
            <w:tcW w:w="1611" w:type="dxa"/>
          </w:tcPr>
          <w:p w14:paraId="374C6DD7" w14:textId="77777777" w:rsidR="007D0749" w:rsidRPr="00D34EB0" w:rsidRDefault="007D0749" w:rsidP="003E59E8">
            <w:pPr>
              <w:pStyle w:val="Bylines"/>
              <w:jc w:val="left"/>
              <w:rPr>
                <w:rFonts w:ascii="Helvetica" w:hAnsi="Helvetica"/>
              </w:rPr>
            </w:pPr>
          </w:p>
        </w:tc>
        <w:tc>
          <w:tcPr>
            <w:tcW w:w="5193" w:type="dxa"/>
          </w:tcPr>
          <w:p w14:paraId="0A1EA0C2" w14:textId="77777777" w:rsidR="007D0749" w:rsidRPr="00D34EB0" w:rsidRDefault="007D0749" w:rsidP="003E59E8">
            <w:pPr>
              <w:pStyle w:val="Bylines"/>
              <w:jc w:val="left"/>
              <w:rPr>
                <w:rFonts w:ascii="Helvetica" w:hAnsi="Helvetica"/>
              </w:rPr>
            </w:pPr>
          </w:p>
        </w:tc>
        <w:tc>
          <w:tcPr>
            <w:tcW w:w="2321" w:type="dxa"/>
          </w:tcPr>
          <w:p w14:paraId="5409E92C" w14:textId="77777777" w:rsidR="007D0749" w:rsidRDefault="007D0749" w:rsidP="003E59E8">
            <w:pPr>
              <w:pStyle w:val="Bylines"/>
              <w:jc w:val="left"/>
              <w:rPr>
                <w:rFonts w:ascii="Helvetica" w:hAnsi="Helvetica"/>
              </w:rPr>
            </w:pPr>
            <w:r>
              <w:rPr>
                <w:rFonts w:ascii="Helvetica" w:hAnsi="Helvetica"/>
              </w:rPr>
              <w:t>Student:</w:t>
            </w:r>
          </w:p>
          <w:p w14:paraId="1B432DC1" w14:textId="77777777" w:rsidR="007D0749" w:rsidRDefault="007D0749" w:rsidP="003E59E8">
            <w:pPr>
              <w:pStyle w:val="Bylines"/>
              <w:jc w:val="left"/>
              <w:rPr>
                <w:rFonts w:ascii="Helvetica" w:hAnsi="Helvetica"/>
              </w:rPr>
            </w:pPr>
          </w:p>
          <w:p w14:paraId="7B3F06BF" w14:textId="77777777" w:rsidR="007D0749" w:rsidRDefault="007D0749" w:rsidP="003E59E8">
            <w:pPr>
              <w:pStyle w:val="Bylines"/>
              <w:jc w:val="left"/>
              <w:rPr>
                <w:rFonts w:ascii="Helvetica" w:hAnsi="Helvetica"/>
              </w:rPr>
            </w:pPr>
          </w:p>
          <w:p w14:paraId="3BF2D216" w14:textId="77777777" w:rsidR="007D0749" w:rsidRDefault="007D0749" w:rsidP="003E59E8">
            <w:pPr>
              <w:pStyle w:val="Bylines"/>
              <w:jc w:val="left"/>
              <w:rPr>
                <w:rFonts w:ascii="Helvetica" w:hAnsi="Helvetica"/>
              </w:rPr>
            </w:pPr>
          </w:p>
          <w:p w14:paraId="6D7263D7" w14:textId="77777777" w:rsidR="007D0749" w:rsidRPr="00D34EB0" w:rsidRDefault="007D0749" w:rsidP="003E59E8">
            <w:pPr>
              <w:pStyle w:val="Bylines"/>
              <w:jc w:val="left"/>
              <w:rPr>
                <w:rFonts w:ascii="Helvetica" w:hAnsi="Helvetica"/>
              </w:rPr>
            </w:pPr>
            <w:r>
              <w:rPr>
                <w:rFonts w:ascii="Helvetica" w:hAnsi="Helvetica"/>
              </w:rPr>
              <w:t>Supervisor:</w:t>
            </w:r>
          </w:p>
        </w:tc>
      </w:tr>
      <w:tr w:rsidR="005E4835" w14:paraId="35158230" w14:textId="77777777" w:rsidTr="003E59E8">
        <w:tc>
          <w:tcPr>
            <w:tcW w:w="1135" w:type="dxa"/>
          </w:tcPr>
          <w:p w14:paraId="263543E7" w14:textId="77C7877F" w:rsidR="005E4835" w:rsidRPr="00D34EB0" w:rsidRDefault="005E4835" w:rsidP="003E59E8">
            <w:pPr>
              <w:pStyle w:val="Bylines"/>
              <w:rPr>
                <w:rFonts w:ascii="Helvetica" w:hAnsi="Helvetica"/>
                <w:b/>
              </w:rPr>
            </w:pPr>
            <w:r>
              <w:rPr>
                <w:rFonts w:ascii="Helvetica" w:hAnsi="Helvetica"/>
                <w:b/>
              </w:rPr>
              <w:t>Meeting 3</w:t>
            </w:r>
          </w:p>
          <w:p w14:paraId="647AC77D" w14:textId="77777777" w:rsidR="005E4835" w:rsidRPr="00D34EB0" w:rsidRDefault="005E4835" w:rsidP="003E59E8">
            <w:pPr>
              <w:pStyle w:val="Bylines"/>
              <w:rPr>
                <w:rFonts w:ascii="Helvetica" w:hAnsi="Helvetica"/>
              </w:rPr>
            </w:pPr>
          </w:p>
          <w:p w14:paraId="5543E6B1" w14:textId="77777777" w:rsidR="005E4835" w:rsidRPr="00D34EB0" w:rsidRDefault="005E4835" w:rsidP="003E59E8">
            <w:pPr>
              <w:pStyle w:val="Bylines"/>
              <w:rPr>
                <w:rFonts w:ascii="Helvetica" w:hAnsi="Helvetica"/>
              </w:rPr>
            </w:pPr>
          </w:p>
          <w:p w14:paraId="28F5FDCD" w14:textId="77777777" w:rsidR="005E4835" w:rsidRPr="00D34EB0" w:rsidRDefault="005E4835" w:rsidP="003E59E8">
            <w:pPr>
              <w:pStyle w:val="Bylines"/>
              <w:rPr>
                <w:rFonts w:ascii="Helvetica" w:hAnsi="Helvetica"/>
              </w:rPr>
            </w:pPr>
          </w:p>
          <w:p w14:paraId="001671BA" w14:textId="77777777" w:rsidR="005E4835" w:rsidRPr="00D34EB0" w:rsidRDefault="005E4835" w:rsidP="003E59E8">
            <w:pPr>
              <w:pStyle w:val="Bylines"/>
              <w:rPr>
                <w:rFonts w:ascii="Helvetica" w:hAnsi="Helvetica"/>
              </w:rPr>
            </w:pPr>
          </w:p>
          <w:p w14:paraId="78158E49" w14:textId="77777777" w:rsidR="005E4835" w:rsidRPr="00D34EB0" w:rsidRDefault="005E4835" w:rsidP="003E59E8">
            <w:pPr>
              <w:pStyle w:val="Bylines"/>
              <w:rPr>
                <w:rFonts w:ascii="Helvetica" w:hAnsi="Helvetica"/>
              </w:rPr>
            </w:pPr>
          </w:p>
          <w:p w14:paraId="6E007CAE" w14:textId="77777777" w:rsidR="005E4835" w:rsidRPr="00D34EB0" w:rsidRDefault="005E4835" w:rsidP="003E59E8">
            <w:pPr>
              <w:pStyle w:val="Bylines"/>
              <w:rPr>
                <w:rFonts w:ascii="Helvetica" w:hAnsi="Helvetica"/>
              </w:rPr>
            </w:pPr>
          </w:p>
          <w:p w14:paraId="23BC17EC" w14:textId="77777777" w:rsidR="005E4835" w:rsidRPr="00D34EB0" w:rsidRDefault="005E4835" w:rsidP="003E59E8">
            <w:pPr>
              <w:pStyle w:val="Bylines"/>
              <w:rPr>
                <w:rFonts w:ascii="Helvetica" w:hAnsi="Helvetica"/>
              </w:rPr>
            </w:pPr>
          </w:p>
          <w:p w14:paraId="01EE8431" w14:textId="77777777" w:rsidR="005E4835" w:rsidRPr="00D34EB0" w:rsidRDefault="005E4835" w:rsidP="003E59E8">
            <w:pPr>
              <w:pStyle w:val="Bylines"/>
              <w:rPr>
                <w:rFonts w:ascii="Helvetica" w:hAnsi="Helvetica"/>
              </w:rPr>
            </w:pPr>
          </w:p>
          <w:p w14:paraId="3651FBE8" w14:textId="77777777" w:rsidR="005E4835" w:rsidRPr="00D34EB0" w:rsidRDefault="005E4835" w:rsidP="003E59E8">
            <w:pPr>
              <w:pStyle w:val="Bylines"/>
              <w:rPr>
                <w:rFonts w:ascii="Helvetica" w:hAnsi="Helvetica"/>
              </w:rPr>
            </w:pPr>
          </w:p>
          <w:p w14:paraId="0239BE4A" w14:textId="77777777" w:rsidR="005E4835" w:rsidRDefault="005E4835" w:rsidP="003E59E8">
            <w:pPr>
              <w:pStyle w:val="Bylines"/>
              <w:jc w:val="left"/>
              <w:rPr>
                <w:rFonts w:ascii="Helvetica" w:hAnsi="Helvetica"/>
              </w:rPr>
            </w:pPr>
          </w:p>
          <w:p w14:paraId="062755A2" w14:textId="77777777" w:rsidR="00B6111A" w:rsidRDefault="00B6111A" w:rsidP="003E59E8">
            <w:pPr>
              <w:pStyle w:val="Bylines"/>
              <w:jc w:val="left"/>
              <w:rPr>
                <w:rFonts w:ascii="Helvetica" w:hAnsi="Helvetica"/>
              </w:rPr>
            </w:pPr>
          </w:p>
          <w:p w14:paraId="2E0CED50" w14:textId="77777777" w:rsidR="00B6111A" w:rsidRPr="00D34EB0" w:rsidRDefault="00B6111A" w:rsidP="003E59E8">
            <w:pPr>
              <w:pStyle w:val="Bylines"/>
              <w:jc w:val="left"/>
              <w:rPr>
                <w:rFonts w:ascii="Helvetica" w:hAnsi="Helvetica"/>
              </w:rPr>
            </w:pPr>
          </w:p>
          <w:p w14:paraId="7C45E08A" w14:textId="77777777" w:rsidR="005E4835" w:rsidRPr="00D34EB0" w:rsidRDefault="005E4835" w:rsidP="003E59E8">
            <w:pPr>
              <w:pStyle w:val="Bylines"/>
              <w:rPr>
                <w:rFonts w:ascii="Helvetica" w:hAnsi="Helvetica"/>
              </w:rPr>
            </w:pPr>
          </w:p>
        </w:tc>
        <w:tc>
          <w:tcPr>
            <w:tcW w:w="1611" w:type="dxa"/>
          </w:tcPr>
          <w:p w14:paraId="1FC40F2A" w14:textId="77777777" w:rsidR="005E4835" w:rsidRPr="00D34EB0" w:rsidRDefault="005E4835" w:rsidP="003E59E8">
            <w:pPr>
              <w:pStyle w:val="Bylines"/>
              <w:jc w:val="left"/>
              <w:rPr>
                <w:rFonts w:ascii="Helvetica" w:hAnsi="Helvetica"/>
              </w:rPr>
            </w:pPr>
          </w:p>
        </w:tc>
        <w:tc>
          <w:tcPr>
            <w:tcW w:w="5193" w:type="dxa"/>
          </w:tcPr>
          <w:p w14:paraId="3F868092" w14:textId="77777777" w:rsidR="005E4835" w:rsidRPr="00D34EB0" w:rsidRDefault="005E4835" w:rsidP="003E59E8">
            <w:pPr>
              <w:pStyle w:val="Bylines"/>
              <w:jc w:val="left"/>
              <w:rPr>
                <w:rFonts w:ascii="Helvetica" w:hAnsi="Helvetica"/>
              </w:rPr>
            </w:pPr>
          </w:p>
        </w:tc>
        <w:tc>
          <w:tcPr>
            <w:tcW w:w="2321" w:type="dxa"/>
          </w:tcPr>
          <w:p w14:paraId="25FF315D" w14:textId="77777777" w:rsidR="005E4835" w:rsidRDefault="005E4835" w:rsidP="003E59E8">
            <w:pPr>
              <w:pStyle w:val="Bylines"/>
              <w:jc w:val="left"/>
              <w:rPr>
                <w:rFonts w:ascii="Helvetica" w:hAnsi="Helvetica"/>
              </w:rPr>
            </w:pPr>
            <w:r>
              <w:rPr>
                <w:rFonts w:ascii="Helvetica" w:hAnsi="Helvetica"/>
              </w:rPr>
              <w:t>Student:</w:t>
            </w:r>
          </w:p>
          <w:p w14:paraId="4A158BD6" w14:textId="77777777" w:rsidR="005E4835" w:rsidRDefault="005E4835" w:rsidP="003E59E8">
            <w:pPr>
              <w:pStyle w:val="Bylines"/>
              <w:jc w:val="left"/>
              <w:rPr>
                <w:rFonts w:ascii="Helvetica" w:hAnsi="Helvetica"/>
              </w:rPr>
            </w:pPr>
          </w:p>
          <w:p w14:paraId="37A25C6C" w14:textId="77777777" w:rsidR="005E4835" w:rsidRDefault="005E4835" w:rsidP="003E59E8">
            <w:pPr>
              <w:pStyle w:val="Bylines"/>
              <w:jc w:val="left"/>
              <w:rPr>
                <w:rFonts w:ascii="Helvetica" w:hAnsi="Helvetica"/>
              </w:rPr>
            </w:pPr>
          </w:p>
          <w:p w14:paraId="6AC0603E" w14:textId="77777777" w:rsidR="005E4835" w:rsidRDefault="005E4835" w:rsidP="003E59E8">
            <w:pPr>
              <w:pStyle w:val="Bylines"/>
              <w:jc w:val="left"/>
              <w:rPr>
                <w:rFonts w:ascii="Helvetica" w:hAnsi="Helvetica"/>
              </w:rPr>
            </w:pPr>
          </w:p>
          <w:p w14:paraId="71390F86" w14:textId="77777777" w:rsidR="005E4835" w:rsidRPr="00D34EB0" w:rsidRDefault="005E4835" w:rsidP="003E59E8">
            <w:pPr>
              <w:pStyle w:val="Bylines"/>
              <w:jc w:val="left"/>
              <w:rPr>
                <w:rFonts w:ascii="Helvetica" w:hAnsi="Helvetica"/>
              </w:rPr>
            </w:pPr>
            <w:r>
              <w:rPr>
                <w:rFonts w:ascii="Helvetica" w:hAnsi="Helvetica"/>
              </w:rPr>
              <w:t>Supervisor:</w:t>
            </w:r>
          </w:p>
        </w:tc>
      </w:tr>
      <w:tr w:rsidR="005E4835" w14:paraId="5A761CFF" w14:textId="77777777" w:rsidTr="003E59E8">
        <w:tc>
          <w:tcPr>
            <w:tcW w:w="10260" w:type="dxa"/>
            <w:gridSpan w:val="4"/>
          </w:tcPr>
          <w:p w14:paraId="325CCB26" w14:textId="53CEFED5" w:rsidR="005E4835" w:rsidRPr="005E4835" w:rsidRDefault="005E4835" w:rsidP="003E59E8">
            <w:pPr>
              <w:pStyle w:val="Bylines"/>
              <w:jc w:val="left"/>
              <w:rPr>
                <w:rFonts w:ascii="Helvetica" w:hAnsi="Helvetica"/>
                <w:b/>
              </w:rPr>
            </w:pPr>
            <w:r w:rsidRPr="005E4835">
              <w:rPr>
                <w:rFonts w:ascii="Helvetica" w:hAnsi="Helvetica"/>
                <w:b/>
              </w:rPr>
              <w:t>Supervisor comment</w:t>
            </w:r>
          </w:p>
          <w:p w14:paraId="2CEA3537" w14:textId="77777777" w:rsidR="005E4835" w:rsidRDefault="005E4835" w:rsidP="003E59E8">
            <w:pPr>
              <w:pStyle w:val="Bylines"/>
              <w:jc w:val="left"/>
              <w:rPr>
                <w:rFonts w:ascii="Helvetica" w:hAnsi="Helvetica"/>
              </w:rPr>
            </w:pPr>
          </w:p>
          <w:p w14:paraId="3008529A" w14:textId="77777777" w:rsidR="005E4835" w:rsidRDefault="005E4835" w:rsidP="003E59E8">
            <w:pPr>
              <w:pStyle w:val="Bylines"/>
              <w:jc w:val="left"/>
              <w:rPr>
                <w:rFonts w:ascii="Helvetica" w:hAnsi="Helvetica"/>
              </w:rPr>
            </w:pPr>
          </w:p>
          <w:p w14:paraId="4A55ACB2" w14:textId="77777777" w:rsidR="005E4835" w:rsidRDefault="005E4835" w:rsidP="003E59E8">
            <w:pPr>
              <w:pStyle w:val="Bylines"/>
              <w:jc w:val="left"/>
              <w:rPr>
                <w:rFonts w:ascii="Helvetica" w:hAnsi="Helvetica"/>
              </w:rPr>
            </w:pPr>
          </w:p>
          <w:p w14:paraId="471306DF" w14:textId="77777777" w:rsidR="005E4835" w:rsidRDefault="005E4835" w:rsidP="003E59E8">
            <w:pPr>
              <w:pStyle w:val="Bylines"/>
              <w:jc w:val="left"/>
              <w:rPr>
                <w:rFonts w:ascii="Helvetica" w:hAnsi="Helvetica"/>
              </w:rPr>
            </w:pPr>
          </w:p>
          <w:p w14:paraId="3FFB7C84" w14:textId="77777777" w:rsidR="005E4835" w:rsidRDefault="005E4835" w:rsidP="003E59E8">
            <w:pPr>
              <w:pStyle w:val="Bylines"/>
              <w:jc w:val="left"/>
              <w:rPr>
                <w:rFonts w:ascii="Helvetica" w:hAnsi="Helvetica"/>
              </w:rPr>
            </w:pPr>
          </w:p>
          <w:p w14:paraId="2DE4B62F" w14:textId="77777777" w:rsidR="005E4835" w:rsidRDefault="005E4835" w:rsidP="003E59E8">
            <w:pPr>
              <w:pStyle w:val="Bylines"/>
              <w:jc w:val="left"/>
              <w:rPr>
                <w:rFonts w:ascii="Helvetica" w:hAnsi="Helvetica"/>
              </w:rPr>
            </w:pPr>
          </w:p>
          <w:p w14:paraId="3A2E07EF" w14:textId="77777777" w:rsidR="005E4835" w:rsidRDefault="005E4835" w:rsidP="003E59E8">
            <w:pPr>
              <w:pStyle w:val="Bylines"/>
              <w:jc w:val="left"/>
              <w:rPr>
                <w:rFonts w:ascii="Helvetica" w:hAnsi="Helvetica"/>
              </w:rPr>
            </w:pPr>
          </w:p>
          <w:p w14:paraId="40F8D826" w14:textId="77777777" w:rsidR="00B6111A" w:rsidRDefault="00B6111A" w:rsidP="003E59E8">
            <w:pPr>
              <w:pStyle w:val="Bylines"/>
              <w:jc w:val="left"/>
              <w:rPr>
                <w:rFonts w:ascii="Helvetica" w:hAnsi="Helvetica"/>
              </w:rPr>
            </w:pPr>
          </w:p>
          <w:p w14:paraId="25890B97" w14:textId="77777777" w:rsidR="00B6111A" w:rsidRDefault="00B6111A" w:rsidP="003E59E8">
            <w:pPr>
              <w:pStyle w:val="Bylines"/>
              <w:jc w:val="left"/>
              <w:rPr>
                <w:rFonts w:ascii="Helvetica" w:hAnsi="Helvetica"/>
              </w:rPr>
            </w:pPr>
          </w:p>
          <w:p w14:paraId="6402CCC2" w14:textId="77777777" w:rsidR="005E4835" w:rsidRDefault="005E4835" w:rsidP="003E59E8">
            <w:pPr>
              <w:pStyle w:val="Bylines"/>
              <w:jc w:val="left"/>
              <w:rPr>
                <w:rFonts w:ascii="Helvetica" w:hAnsi="Helvetica"/>
              </w:rPr>
            </w:pPr>
          </w:p>
        </w:tc>
      </w:tr>
    </w:tbl>
    <w:p w14:paraId="22931FC3" w14:textId="77777777" w:rsidR="00450519" w:rsidRDefault="00450519" w:rsidP="009E14FF">
      <w:pPr>
        <w:pStyle w:val="Bylines"/>
        <w:keepNext/>
        <w:jc w:val="left"/>
        <w:rPr>
          <w:rFonts w:ascii="Helvetica" w:hAnsi="Helvetica"/>
          <w:caps/>
          <w:spacing w:val="24"/>
        </w:rPr>
      </w:pPr>
    </w:p>
    <w:p w14:paraId="17A73D3B" w14:textId="77777777" w:rsidR="00E234EB" w:rsidRDefault="00E234EB" w:rsidP="009E14FF">
      <w:pPr>
        <w:pStyle w:val="Bylines"/>
        <w:keepNext/>
        <w:jc w:val="left"/>
        <w:rPr>
          <w:rFonts w:ascii="Helvetica" w:hAnsi="Helvetica"/>
          <w:caps/>
          <w:spacing w:val="24"/>
        </w:rPr>
      </w:pPr>
    </w:p>
    <w:tbl>
      <w:tblPr>
        <w:tblStyle w:val="TableGrid"/>
        <w:tblW w:w="10031" w:type="dxa"/>
        <w:tblLook w:val="04A0" w:firstRow="1" w:lastRow="0" w:firstColumn="1" w:lastColumn="0" w:noHBand="0" w:noVBand="1"/>
      </w:tblPr>
      <w:tblGrid>
        <w:gridCol w:w="5778"/>
        <w:gridCol w:w="4253"/>
      </w:tblGrid>
      <w:tr w:rsidR="00E234EB" w14:paraId="4513B9BB" w14:textId="77777777" w:rsidTr="00E234EB">
        <w:tc>
          <w:tcPr>
            <w:tcW w:w="10031" w:type="dxa"/>
            <w:gridSpan w:val="2"/>
          </w:tcPr>
          <w:p w14:paraId="3A986087" w14:textId="77777777" w:rsidR="00E234EB" w:rsidRPr="001A70FF" w:rsidRDefault="00E234EB" w:rsidP="00E234EB">
            <w:pPr>
              <w:spacing w:line="276" w:lineRule="auto"/>
              <w:rPr>
                <w:rFonts w:ascii="Helvetica Neue" w:hAnsi="Helvetica Neue"/>
                <w:b/>
                <w:noProof/>
              </w:rPr>
            </w:pPr>
            <w:r w:rsidRPr="001A70FF">
              <w:rPr>
                <w:rFonts w:ascii="Helvetica Neue" w:hAnsi="Helvetica Neue"/>
                <w:b/>
                <w:noProof/>
              </w:rPr>
              <w:t>Student declaration</w:t>
            </w:r>
          </w:p>
          <w:p w14:paraId="02BBF423" w14:textId="77777777" w:rsidR="00E234EB" w:rsidRDefault="00E234EB" w:rsidP="00E234EB">
            <w:pPr>
              <w:spacing w:line="276" w:lineRule="auto"/>
              <w:rPr>
                <w:rFonts w:ascii="Helvetica Neue" w:hAnsi="Helvetica Neue"/>
                <w:noProof/>
              </w:rPr>
            </w:pPr>
            <w:r>
              <w:rPr>
                <w:rFonts w:ascii="Helvetica Neue" w:hAnsi="Helvetica Neue"/>
                <w:noProof/>
              </w:rPr>
              <w:t>I confirm that this work is my own and this is the final version. I have acknowledged, in the body of my work, each use of the words, work or ideas of another person, whether written, oral or visual (hard copy and/or electronic materials).</w:t>
            </w:r>
          </w:p>
          <w:p w14:paraId="7F919510" w14:textId="77777777" w:rsidR="00E234EB" w:rsidRPr="001A70FF" w:rsidRDefault="00E234EB" w:rsidP="00E234EB">
            <w:pPr>
              <w:spacing w:line="276" w:lineRule="auto"/>
              <w:rPr>
                <w:rFonts w:ascii="Helvetica Neue" w:hAnsi="Helvetica Neue"/>
                <w:b/>
                <w:noProof/>
              </w:rPr>
            </w:pPr>
            <w:r w:rsidRPr="001A70FF">
              <w:rPr>
                <w:rFonts w:ascii="Helvetica Neue" w:hAnsi="Helvetica Neue"/>
                <w:b/>
                <w:noProof/>
              </w:rPr>
              <w:t>Supervisor declaration</w:t>
            </w:r>
          </w:p>
          <w:p w14:paraId="1EC6A0CE" w14:textId="0F10896B" w:rsidR="00E234EB" w:rsidRDefault="00E234EB" w:rsidP="00E234EB">
            <w:pPr>
              <w:pStyle w:val="Bylines"/>
              <w:keepNext/>
              <w:jc w:val="left"/>
              <w:rPr>
                <w:rFonts w:ascii="Helvetica" w:hAnsi="Helvetica"/>
                <w:caps/>
                <w:spacing w:val="24"/>
              </w:rPr>
            </w:pPr>
            <w:r>
              <w:rPr>
                <w:rFonts w:ascii="Helvetica Neue" w:hAnsi="Helvetica Neue"/>
                <w:noProof/>
              </w:rPr>
              <w:t>I confirm that, to the best of my knowledge, the material submitted is the authentic work of the student.</w:t>
            </w:r>
          </w:p>
        </w:tc>
      </w:tr>
      <w:tr w:rsidR="00E234EB" w14:paraId="11513B3D" w14:textId="77777777" w:rsidTr="00E234EB">
        <w:tc>
          <w:tcPr>
            <w:tcW w:w="5778" w:type="dxa"/>
          </w:tcPr>
          <w:p w14:paraId="718CFE4E" w14:textId="77777777" w:rsidR="00E234EB" w:rsidRDefault="00E234EB" w:rsidP="003E59E8">
            <w:pPr>
              <w:spacing w:line="360" w:lineRule="auto"/>
              <w:rPr>
                <w:rFonts w:ascii="Helvetica Neue" w:hAnsi="Helvetica Neue"/>
                <w:b/>
                <w:noProof/>
              </w:rPr>
            </w:pPr>
            <w:r w:rsidRPr="001A70FF">
              <w:rPr>
                <w:rFonts w:ascii="Helvetica Neue" w:hAnsi="Helvetica Neue"/>
                <w:b/>
                <w:noProof/>
              </w:rPr>
              <w:t>Student’s signature</w:t>
            </w:r>
          </w:p>
          <w:p w14:paraId="6C33E10A" w14:textId="77777777" w:rsidR="00E234EB" w:rsidRPr="00EA0B4B" w:rsidRDefault="00E234EB" w:rsidP="009E14FF">
            <w:pPr>
              <w:pStyle w:val="Bylines"/>
              <w:keepNext/>
              <w:jc w:val="left"/>
              <w:rPr>
                <w:rFonts w:ascii="Helvetica" w:hAnsi="Helvetica"/>
                <w:caps/>
                <w:spacing w:val="24"/>
                <w:sz w:val="16"/>
                <w:szCs w:val="16"/>
              </w:rPr>
            </w:pPr>
          </w:p>
          <w:p w14:paraId="20C90BEF" w14:textId="77777777" w:rsidR="00EA0B4B" w:rsidRDefault="00EA0B4B" w:rsidP="009E14FF">
            <w:pPr>
              <w:pStyle w:val="Bylines"/>
              <w:keepNext/>
              <w:jc w:val="left"/>
              <w:rPr>
                <w:rFonts w:ascii="Helvetica" w:hAnsi="Helvetica"/>
                <w:caps/>
                <w:spacing w:val="24"/>
              </w:rPr>
            </w:pPr>
          </w:p>
        </w:tc>
        <w:tc>
          <w:tcPr>
            <w:tcW w:w="4253" w:type="dxa"/>
          </w:tcPr>
          <w:p w14:paraId="5BDB90DC" w14:textId="4904ED2C" w:rsidR="00E234EB" w:rsidRDefault="00E234EB" w:rsidP="009E14FF">
            <w:pPr>
              <w:pStyle w:val="Bylines"/>
              <w:keepNext/>
              <w:jc w:val="left"/>
              <w:rPr>
                <w:rFonts w:ascii="Helvetica" w:hAnsi="Helvetica"/>
                <w:caps/>
                <w:spacing w:val="24"/>
              </w:rPr>
            </w:pPr>
            <w:r>
              <w:rPr>
                <w:rFonts w:ascii="Helvetica Neue" w:hAnsi="Helvetica Neue"/>
                <w:noProof/>
              </w:rPr>
              <w:t>Date</w:t>
            </w:r>
          </w:p>
        </w:tc>
      </w:tr>
      <w:tr w:rsidR="00E234EB" w14:paraId="6836C16C" w14:textId="77777777" w:rsidTr="00E234EB">
        <w:tc>
          <w:tcPr>
            <w:tcW w:w="5778" w:type="dxa"/>
          </w:tcPr>
          <w:p w14:paraId="5D0B8E1E" w14:textId="77777777" w:rsidR="00E234EB" w:rsidRDefault="00E234EB" w:rsidP="003E59E8">
            <w:pPr>
              <w:spacing w:line="360" w:lineRule="auto"/>
              <w:rPr>
                <w:rFonts w:ascii="Helvetica Neue" w:hAnsi="Helvetica Neue"/>
                <w:b/>
                <w:noProof/>
              </w:rPr>
            </w:pPr>
            <w:r w:rsidRPr="001A70FF">
              <w:rPr>
                <w:rFonts w:ascii="Helvetica Neue" w:hAnsi="Helvetica Neue"/>
                <w:b/>
                <w:noProof/>
              </w:rPr>
              <w:t>Supervisor’s signature</w:t>
            </w:r>
          </w:p>
          <w:p w14:paraId="1D4D260F" w14:textId="77777777" w:rsidR="00E234EB" w:rsidRPr="00EA0B4B" w:rsidRDefault="00E234EB" w:rsidP="009E14FF">
            <w:pPr>
              <w:pStyle w:val="Bylines"/>
              <w:keepNext/>
              <w:jc w:val="left"/>
              <w:rPr>
                <w:rFonts w:ascii="Helvetica" w:hAnsi="Helvetica"/>
                <w:caps/>
                <w:spacing w:val="24"/>
                <w:sz w:val="16"/>
                <w:szCs w:val="16"/>
              </w:rPr>
            </w:pPr>
          </w:p>
          <w:p w14:paraId="745A5B8A" w14:textId="77777777" w:rsidR="00EA0B4B" w:rsidRDefault="00EA0B4B" w:rsidP="009E14FF">
            <w:pPr>
              <w:pStyle w:val="Bylines"/>
              <w:keepNext/>
              <w:jc w:val="left"/>
              <w:rPr>
                <w:rFonts w:ascii="Helvetica" w:hAnsi="Helvetica"/>
                <w:caps/>
                <w:spacing w:val="24"/>
              </w:rPr>
            </w:pPr>
          </w:p>
        </w:tc>
        <w:tc>
          <w:tcPr>
            <w:tcW w:w="4253" w:type="dxa"/>
          </w:tcPr>
          <w:p w14:paraId="4976A8CE" w14:textId="1F580CA3" w:rsidR="00E234EB" w:rsidRDefault="00E234EB" w:rsidP="00E234EB">
            <w:pPr>
              <w:pStyle w:val="Bylines"/>
              <w:keepNext/>
              <w:ind w:left="38"/>
              <w:jc w:val="left"/>
              <w:rPr>
                <w:rFonts w:ascii="Helvetica" w:hAnsi="Helvetica"/>
                <w:caps/>
                <w:spacing w:val="24"/>
              </w:rPr>
            </w:pPr>
            <w:r>
              <w:rPr>
                <w:rFonts w:ascii="Helvetica Neue" w:hAnsi="Helvetica Neue"/>
                <w:noProof/>
              </w:rPr>
              <w:t>Date</w:t>
            </w:r>
          </w:p>
        </w:tc>
      </w:tr>
    </w:tbl>
    <w:p w14:paraId="501A6133" w14:textId="77777777" w:rsidR="00E234EB" w:rsidRDefault="00E234EB" w:rsidP="009E14FF">
      <w:pPr>
        <w:pStyle w:val="Bylines"/>
        <w:keepNext/>
        <w:jc w:val="left"/>
        <w:rPr>
          <w:rFonts w:ascii="Helvetica" w:hAnsi="Helvetica"/>
          <w:caps/>
          <w:spacing w:val="24"/>
        </w:rPr>
      </w:pPr>
    </w:p>
    <w:p w14:paraId="1F0FBF31" w14:textId="77777777" w:rsidR="00E234EB" w:rsidRDefault="00E234EB" w:rsidP="009E14FF">
      <w:pPr>
        <w:pStyle w:val="Bylines"/>
        <w:keepNext/>
        <w:jc w:val="left"/>
        <w:rPr>
          <w:rFonts w:ascii="Helvetica" w:hAnsi="Helvetica"/>
          <w:caps/>
          <w:spacing w:val="24"/>
        </w:rPr>
      </w:pPr>
    </w:p>
    <w:p w14:paraId="3A26703A" w14:textId="77777777" w:rsidR="00E234EB" w:rsidRDefault="00E234EB" w:rsidP="009E14FF">
      <w:pPr>
        <w:pStyle w:val="Bylines"/>
        <w:keepNext/>
        <w:jc w:val="left"/>
        <w:rPr>
          <w:rFonts w:ascii="Helvetica" w:hAnsi="Helvetica"/>
          <w:caps/>
          <w:spacing w:val="24"/>
        </w:rPr>
      </w:pPr>
    </w:p>
    <w:p w14:paraId="6FAC281A" w14:textId="77777777" w:rsidR="00E234EB" w:rsidRDefault="00E234EB" w:rsidP="009E14FF">
      <w:pPr>
        <w:pStyle w:val="Bylines"/>
        <w:keepNext/>
        <w:jc w:val="left"/>
        <w:rPr>
          <w:rFonts w:ascii="Helvetica" w:hAnsi="Helvetica"/>
          <w:caps/>
          <w:spacing w:val="24"/>
        </w:rPr>
      </w:pPr>
    </w:p>
    <w:p w14:paraId="3A8B4EC7" w14:textId="77777777" w:rsidR="00E234EB" w:rsidRDefault="00E234EB" w:rsidP="009E14FF">
      <w:pPr>
        <w:pStyle w:val="Bylines"/>
        <w:keepNext/>
        <w:jc w:val="left"/>
        <w:rPr>
          <w:rFonts w:ascii="Helvetica" w:hAnsi="Helvetica"/>
          <w:caps/>
          <w:spacing w:val="24"/>
        </w:rPr>
      </w:pPr>
    </w:p>
    <w:p w14:paraId="0D5A0056" w14:textId="77777777" w:rsidR="00E234EB" w:rsidRDefault="00E234EB" w:rsidP="009E14FF">
      <w:pPr>
        <w:pStyle w:val="Bylines"/>
        <w:keepNext/>
        <w:jc w:val="left"/>
        <w:rPr>
          <w:rFonts w:ascii="Helvetica" w:hAnsi="Helvetica"/>
          <w:caps/>
          <w:spacing w:val="24"/>
        </w:rPr>
      </w:pPr>
    </w:p>
    <w:p w14:paraId="50CBA720" w14:textId="77777777" w:rsidR="00E234EB" w:rsidRPr="00316EF1" w:rsidRDefault="00E234EB" w:rsidP="009E14FF">
      <w:pPr>
        <w:pStyle w:val="Bylines"/>
        <w:keepNext/>
        <w:jc w:val="left"/>
        <w:rPr>
          <w:rFonts w:ascii="Helvetica" w:hAnsi="Helvetica"/>
          <w:caps/>
          <w:spacing w:val="24"/>
        </w:rPr>
      </w:pPr>
    </w:p>
    <w:p w14:paraId="013636D0" w14:textId="77777777" w:rsidR="00450519" w:rsidRPr="00316EF1" w:rsidRDefault="00450519" w:rsidP="009E14FF">
      <w:pPr>
        <w:pStyle w:val="Bylines"/>
        <w:keepNext/>
        <w:jc w:val="left"/>
        <w:rPr>
          <w:rFonts w:ascii="Helvetica" w:hAnsi="Helvetica"/>
          <w:caps/>
          <w:spacing w:val="24"/>
        </w:rPr>
      </w:pPr>
    </w:p>
    <w:p w14:paraId="17E17B2B" w14:textId="77777777" w:rsidR="00450519" w:rsidRDefault="00450519" w:rsidP="009E14FF">
      <w:pPr>
        <w:pStyle w:val="Bylines"/>
        <w:keepNext/>
        <w:jc w:val="left"/>
        <w:rPr>
          <w:rFonts w:ascii="Helvetica" w:hAnsi="Helvetica"/>
          <w:caps/>
          <w:spacing w:val="24"/>
        </w:rPr>
      </w:pPr>
    </w:p>
    <w:p w14:paraId="0F81ABFC" w14:textId="77777777" w:rsidR="00E8712D" w:rsidRDefault="00E8712D" w:rsidP="009E14FF">
      <w:pPr>
        <w:pStyle w:val="Bylines"/>
        <w:keepNext/>
        <w:jc w:val="left"/>
        <w:rPr>
          <w:rFonts w:ascii="Helvetica" w:hAnsi="Helvetica"/>
          <w:caps/>
          <w:spacing w:val="24"/>
        </w:rPr>
      </w:pPr>
    </w:p>
    <w:p w14:paraId="7CAF8E14" w14:textId="77777777" w:rsidR="00E8712D" w:rsidRDefault="00E8712D">
      <w:pPr>
        <w:pStyle w:val="Bylines"/>
        <w:keepNext/>
        <w:rPr>
          <w:rFonts w:ascii="Helvetica" w:hAnsi="Helvetica"/>
          <w:caps/>
          <w:spacing w:val="24"/>
        </w:rPr>
      </w:pPr>
    </w:p>
    <w:p w14:paraId="75EA838F" w14:textId="77777777" w:rsidR="00E8712D" w:rsidRDefault="00E8712D">
      <w:pPr>
        <w:pStyle w:val="Bylines"/>
        <w:keepNext/>
        <w:rPr>
          <w:rFonts w:ascii="Helvetica" w:hAnsi="Helvetica"/>
          <w:caps/>
          <w:spacing w:val="24"/>
        </w:rPr>
      </w:pPr>
    </w:p>
    <w:p w14:paraId="40C5ED2D" w14:textId="77777777" w:rsidR="00E8712D" w:rsidRDefault="00E8712D">
      <w:pPr>
        <w:pStyle w:val="Bylines"/>
        <w:keepNext/>
        <w:rPr>
          <w:rFonts w:ascii="Helvetica" w:hAnsi="Helvetica"/>
          <w:caps/>
          <w:spacing w:val="24"/>
        </w:rPr>
      </w:pPr>
    </w:p>
    <w:p w14:paraId="0428A44E" w14:textId="77777777" w:rsidR="00E8712D" w:rsidRDefault="00E8712D">
      <w:pPr>
        <w:pStyle w:val="Bylines"/>
        <w:keepNext/>
        <w:rPr>
          <w:rFonts w:ascii="Helvetica" w:hAnsi="Helvetica"/>
          <w:caps/>
          <w:spacing w:val="24"/>
        </w:rPr>
      </w:pPr>
    </w:p>
    <w:p w14:paraId="2633E65B" w14:textId="77777777" w:rsidR="00E8712D" w:rsidRDefault="00E8712D">
      <w:pPr>
        <w:pStyle w:val="Bylines"/>
        <w:keepNext/>
        <w:rPr>
          <w:rFonts w:ascii="Helvetica" w:hAnsi="Helvetica"/>
          <w:caps/>
          <w:spacing w:val="24"/>
        </w:rPr>
      </w:pPr>
    </w:p>
    <w:p w14:paraId="3018F65E" w14:textId="77777777" w:rsidR="00E8712D" w:rsidRDefault="00E8712D">
      <w:pPr>
        <w:pStyle w:val="Bylines"/>
        <w:keepNext/>
        <w:rPr>
          <w:rFonts w:ascii="Helvetica" w:hAnsi="Helvetica"/>
          <w:caps/>
          <w:spacing w:val="24"/>
        </w:rPr>
      </w:pPr>
    </w:p>
    <w:p w14:paraId="48B04EA9" w14:textId="77777777" w:rsidR="00E8712D" w:rsidRDefault="00E8712D">
      <w:pPr>
        <w:pStyle w:val="Bylines"/>
        <w:keepNext/>
        <w:rPr>
          <w:rFonts w:ascii="Helvetica" w:hAnsi="Helvetica"/>
          <w:caps/>
          <w:spacing w:val="24"/>
        </w:rPr>
      </w:pPr>
    </w:p>
    <w:p w14:paraId="2EC6936B" w14:textId="77777777" w:rsidR="00E8712D" w:rsidRDefault="00E8712D">
      <w:pPr>
        <w:pStyle w:val="Bylines"/>
        <w:keepNext/>
        <w:rPr>
          <w:rFonts w:ascii="Helvetica" w:hAnsi="Helvetica"/>
          <w:caps/>
          <w:spacing w:val="24"/>
        </w:rPr>
      </w:pPr>
    </w:p>
    <w:p w14:paraId="13124A8A" w14:textId="77777777" w:rsidR="00E8712D" w:rsidRDefault="00E8712D">
      <w:pPr>
        <w:pStyle w:val="Bylines"/>
        <w:keepNext/>
        <w:rPr>
          <w:rFonts w:ascii="Helvetica" w:hAnsi="Helvetica"/>
          <w:caps/>
          <w:spacing w:val="24"/>
        </w:rPr>
      </w:pPr>
    </w:p>
    <w:p w14:paraId="3FC23B5E" w14:textId="77777777" w:rsidR="00E8712D" w:rsidRDefault="00E8712D">
      <w:pPr>
        <w:pStyle w:val="Bylines"/>
        <w:keepNext/>
        <w:rPr>
          <w:rFonts w:ascii="Helvetica" w:hAnsi="Helvetica"/>
          <w:caps/>
          <w:spacing w:val="24"/>
        </w:rPr>
      </w:pPr>
    </w:p>
    <w:p w14:paraId="196C5792" w14:textId="77777777" w:rsidR="00E8712D" w:rsidRDefault="00E8712D">
      <w:pPr>
        <w:pStyle w:val="Bylines"/>
        <w:keepNext/>
        <w:rPr>
          <w:rFonts w:ascii="Helvetica" w:hAnsi="Helvetica"/>
          <w:caps/>
          <w:spacing w:val="24"/>
        </w:rPr>
      </w:pPr>
    </w:p>
    <w:p w14:paraId="6C684E62" w14:textId="77777777" w:rsidR="00E8712D" w:rsidRDefault="00E8712D">
      <w:pPr>
        <w:pStyle w:val="Bylines"/>
        <w:keepNext/>
        <w:rPr>
          <w:rFonts w:ascii="Helvetica" w:hAnsi="Helvetica"/>
          <w:caps/>
          <w:spacing w:val="24"/>
        </w:rPr>
      </w:pPr>
    </w:p>
    <w:p w14:paraId="7893F757" w14:textId="77777777" w:rsidR="00E8712D" w:rsidRPr="00316EF1" w:rsidRDefault="00E8712D">
      <w:pPr>
        <w:pStyle w:val="Bylines"/>
        <w:keepNext/>
        <w:rPr>
          <w:rFonts w:ascii="Helvetica" w:hAnsi="Helvetica"/>
          <w:caps/>
          <w:spacing w:val="24"/>
        </w:rPr>
      </w:pPr>
    </w:p>
    <w:p w14:paraId="46C5CFF6" w14:textId="77777777" w:rsidR="00450519" w:rsidRPr="00316EF1" w:rsidRDefault="00450519">
      <w:pPr>
        <w:pStyle w:val="Bylines"/>
        <w:keepNext/>
        <w:rPr>
          <w:rFonts w:ascii="Helvetica" w:hAnsi="Helvetica"/>
          <w:caps/>
          <w:spacing w:val="24"/>
        </w:rPr>
      </w:pPr>
    </w:p>
    <w:p w14:paraId="157E549B" w14:textId="01F81C8A" w:rsidR="00F9116A" w:rsidRDefault="00F9116A">
      <w:pPr>
        <w:spacing w:line="288" w:lineRule="auto"/>
        <w:rPr>
          <w:rFonts w:ascii="Helvetica" w:hAnsi="Helvetica"/>
        </w:rPr>
      </w:pPr>
    </w:p>
    <w:p w14:paraId="266B8525" w14:textId="77777777" w:rsidR="00E8712D" w:rsidRDefault="00E8712D">
      <w:pPr>
        <w:spacing w:line="288" w:lineRule="auto"/>
        <w:rPr>
          <w:rFonts w:ascii="Helvetica" w:hAnsi="Helvetica"/>
        </w:rPr>
      </w:pPr>
    </w:p>
    <w:p w14:paraId="05DF99F7" w14:textId="77777777" w:rsidR="00E8712D" w:rsidRDefault="00E8712D">
      <w:pPr>
        <w:spacing w:line="288" w:lineRule="auto"/>
        <w:rPr>
          <w:rFonts w:ascii="Helvetica" w:hAnsi="Helvetica"/>
        </w:rPr>
      </w:pPr>
    </w:p>
    <w:p w14:paraId="6E2241B7" w14:textId="77777777" w:rsidR="00E8712D" w:rsidRDefault="00E8712D">
      <w:pPr>
        <w:spacing w:line="288" w:lineRule="auto"/>
        <w:rPr>
          <w:rFonts w:ascii="Helvetica" w:hAnsi="Helvetica"/>
        </w:rPr>
      </w:pPr>
    </w:p>
    <w:p w14:paraId="2A807D06" w14:textId="77777777" w:rsidR="00450519" w:rsidRPr="001F5AFB" w:rsidRDefault="00450519">
      <w:pPr>
        <w:pStyle w:val="Title"/>
        <w:spacing w:line="288" w:lineRule="auto"/>
        <w:jc w:val="center"/>
        <w:rPr>
          <w:caps/>
          <w:color w:val="365F91" w:themeColor="accent1" w:themeShade="BF"/>
          <w:spacing w:val="24"/>
          <w:sz w:val="24"/>
        </w:rPr>
      </w:pPr>
      <w:r w:rsidRPr="001F5AFB">
        <w:rPr>
          <w:caps/>
          <w:color w:val="365F91" w:themeColor="accent1" w:themeShade="BF"/>
          <w:spacing w:val="24"/>
          <w:sz w:val="44"/>
        </w:rPr>
        <w:lastRenderedPageBreak/>
        <w:t>Contents</w:t>
      </w:r>
    </w:p>
    <w:p w14:paraId="1E492A4B" w14:textId="77777777" w:rsidR="00450519" w:rsidRPr="00316EF1" w:rsidRDefault="00450519">
      <w:pPr>
        <w:pStyle w:val="Bylines"/>
        <w:jc w:val="left"/>
        <w:rPr>
          <w:rFonts w:ascii="Helvetica" w:hAnsi="Helvetica"/>
        </w:rPr>
      </w:pPr>
    </w:p>
    <w:p w14:paraId="7E08686A" w14:textId="4E356F55" w:rsidR="001265E5" w:rsidRDefault="001265E5" w:rsidP="001265E5">
      <w:pPr>
        <w:pStyle w:val="Bylines"/>
        <w:ind w:left="7920"/>
        <w:jc w:val="left"/>
        <w:rPr>
          <w:rFonts w:ascii="Helvetica" w:hAnsi="Helvetica"/>
        </w:rPr>
      </w:pPr>
      <w:r>
        <w:rPr>
          <w:rFonts w:ascii="Helvetica" w:hAnsi="Helvetica"/>
        </w:rPr>
        <w:t xml:space="preserve">        Page</w:t>
      </w:r>
    </w:p>
    <w:p w14:paraId="26F67AF1" w14:textId="72FCF9C0" w:rsidR="00450519" w:rsidRDefault="001265E5" w:rsidP="001265E5">
      <w:pPr>
        <w:pStyle w:val="Bylines"/>
        <w:jc w:val="left"/>
        <w:rPr>
          <w:rFonts w:ascii="Helvetica" w:hAnsi="Helvetica"/>
        </w:rPr>
      </w:pPr>
      <w:r>
        <w:rPr>
          <w:rFonts w:ascii="Helvetica" w:hAnsi="Helvetica"/>
        </w:rPr>
        <w:t xml:space="preserve"> </w:t>
      </w:r>
      <w:r>
        <w:rPr>
          <w:rFonts w:ascii="Helvetica" w:hAnsi="Helvetica"/>
        </w:rPr>
        <w:tab/>
      </w:r>
      <w:r>
        <w:rPr>
          <w:rFonts w:ascii="Helvetica" w:hAnsi="Helvetica"/>
        </w:rPr>
        <w:tab/>
      </w:r>
      <w:r>
        <w:rPr>
          <w:rFonts w:ascii="Helvetica" w:hAnsi="Helvetica"/>
        </w:rPr>
        <w:tab/>
      </w:r>
      <w:r>
        <w:rPr>
          <w:rFonts w:ascii="Helvetica" w:hAnsi="Helvetica"/>
        </w:rPr>
        <w:tab/>
      </w:r>
      <w:r>
        <w:rPr>
          <w:rFonts w:ascii="Helvetica" w:hAnsi="Helvetica"/>
        </w:rPr>
        <w:tab/>
      </w:r>
      <w:r>
        <w:rPr>
          <w:rFonts w:ascii="Helvetica" w:hAnsi="Helvetica"/>
        </w:rPr>
        <w:tab/>
      </w:r>
      <w:r>
        <w:rPr>
          <w:rFonts w:ascii="Helvetica" w:hAnsi="Helvetica"/>
        </w:rPr>
        <w:tab/>
      </w:r>
      <w:r>
        <w:rPr>
          <w:rFonts w:ascii="Helvetica" w:hAnsi="Helvetica"/>
        </w:rPr>
        <w:tab/>
      </w:r>
      <w:r>
        <w:rPr>
          <w:rFonts w:ascii="Helvetica" w:hAnsi="Helvetica"/>
        </w:rPr>
        <w:tab/>
      </w:r>
      <w:r>
        <w:rPr>
          <w:rFonts w:ascii="Helvetica" w:hAnsi="Helvetica"/>
        </w:rPr>
        <w:tab/>
      </w:r>
      <w:r>
        <w:rPr>
          <w:rFonts w:ascii="Helvetica" w:hAnsi="Helvetica"/>
        </w:rPr>
        <w:tab/>
        <w:t xml:space="preserve">      number</w:t>
      </w:r>
    </w:p>
    <w:p w14:paraId="16BFABAB" w14:textId="77777777" w:rsidR="001265E5" w:rsidRPr="00316EF1" w:rsidRDefault="001265E5">
      <w:pPr>
        <w:pStyle w:val="Bylines"/>
        <w:jc w:val="left"/>
        <w:rPr>
          <w:rFonts w:ascii="Helvetica" w:hAnsi="Helvetica"/>
        </w:rPr>
      </w:pPr>
    </w:p>
    <w:p w14:paraId="58D7444B" w14:textId="176F1CA6" w:rsidR="00450519" w:rsidRPr="002E7013" w:rsidRDefault="00CA5127">
      <w:pPr>
        <w:pStyle w:val="Bylines"/>
        <w:jc w:val="left"/>
        <w:rPr>
          <w:rFonts w:ascii="Helvetica" w:hAnsi="Helvetica"/>
          <w:b/>
          <w:sz w:val="32"/>
          <w:szCs w:val="32"/>
        </w:rPr>
      </w:pPr>
      <w:r w:rsidRPr="002E7013">
        <w:rPr>
          <w:rFonts w:ascii="Helvetica" w:hAnsi="Helvetica"/>
          <w:b/>
          <w:sz w:val="32"/>
          <w:szCs w:val="32"/>
        </w:rPr>
        <w:t xml:space="preserve">A. </w:t>
      </w:r>
      <w:r w:rsidR="001F5AFB" w:rsidRPr="002E7013">
        <w:rPr>
          <w:rFonts w:ascii="Helvetica" w:hAnsi="Helvetica"/>
          <w:b/>
          <w:sz w:val="32"/>
          <w:szCs w:val="32"/>
        </w:rPr>
        <w:t>Investigating</w:t>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001B3C30" w:rsidRPr="002E7013">
        <w:rPr>
          <w:rFonts w:ascii="Helvetica" w:hAnsi="Helvetica"/>
          <w:b/>
          <w:sz w:val="32"/>
          <w:szCs w:val="32"/>
        </w:rPr>
        <w:t>6</w:t>
      </w:r>
    </w:p>
    <w:p w14:paraId="5563DBCB" w14:textId="34305EC0" w:rsidR="00450519" w:rsidRDefault="00291122">
      <w:pPr>
        <w:spacing w:line="288" w:lineRule="auto"/>
        <w:rPr>
          <w:rFonts w:ascii="Helvetica" w:hAnsi="Helvetica"/>
        </w:rPr>
      </w:pPr>
      <w:r>
        <w:rPr>
          <w:rFonts w:ascii="Helvetica" w:hAnsi="Helvetica"/>
        </w:rPr>
        <w:tab/>
      </w:r>
      <w:proofErr w:type="spellStart"/>
      <w:r>
        <w:rPr>
          <w:rFonts w:ascii="Helvetica" w:hAnsi="Helvetica"/>
        </w:rPr>
        <w:t>i</w:t>
      </w:r>
      <w:proofErr w:type="spellEnd"/>
      <w:r>
        <w:rPr>
          <w:rFonts w:ascii="Helvetica" w:hAnsi="Helvetica"/>
        </w:rPr>
        <w:t xml:space="preserve">.  </w:t>
      </w:r>
      <w:r>
        <w:rPr>
          <w:rFonts w:ascii="Helvetica" w:hAnsi="Helvetica"/>
        </w:rPr>
        <w:tab/>
        <w:t>Defining a goal</w:t>
      </w:r>
    </w:p>
    <w:p w14:paraId="73DC3D9E" w14:textId="3EAFA91E" w:rsidR="00291122" w:rsidRDefault="00291122">
      <w:pPr>
        <w:spacing w:line="288" w:lineRule="auto"/>
        <w:rPr>
          <w:rFonts w:ascii="Helvetica" w:hAnsi="Helvetica"/>
        </w:rPr>
      </w:pPr>
      <w:r>
        <w:rPr>
          <w:rFonts w:ascii="Helvetica" w:hAnsi="Helvetica"/>
        </w:rPr>
        <w:tab/>
        <w:t xml:space="preserve">ii. </w:t>
      </w:r>
      <w:r>
        <w:rPr>
          <w:rFonts w:ascii="Helvetica" w:hAnsi="Helvetica"/>
        </w:rPr>
        <w:tab/>
        <w:t>Linking to prior experiences</w:t>
      </w:r>
    </w:p>
    <w:p w14:paraId="7C676BB5" w14:textId="73F7B4AB" w:rsidR="00291122" w:rsidRDefault="00291122">
      <w:pPr>
        <w:spacing w:line="288" w:lineRule="auto"/>
        <w:rPr>
          <w:rFonts w:ascii="Helvetica" w:hAnsi="Helvetica"/>
        </w:rPr>
      </w:pPr>
      <w:r>
        <w:rPr>
          <w:rFonts w:ascii="Helvetica" w:hAnsi="Helvetica"/>
        </w:rPr>
        <w:tab/>
        <w:t xml:space="preserve">iii. </w:t>
      </w:r>
      <w:r>
        <w:rPr>
          <w:rFonts w:ascii="Helvetica" w:hAnsi="Helvetica"/>
        </w:rPr>
        <w:tab/>
        <w:t>Demonstrating research skills</w:t>
      </w:r>
    </w:p>
    <w:p w14:paraId="07196249" w14:textId="77777777" w:rsidR="00291122" w:rsidRPr="00316EF1" w:rsidRDefault="00291122">
      <w:pPr>
        <w:spacing w:line="288" w:lineRule="auto"/>
        <w:rPr>
          <w:rFonts w:ascii="Helvetica" w:hAnsi="Helvetica"/>
        </w:rPr>
      </w:pPr>
    </w:p>
    <w:p w14:paraId="72F3DFD2" w14:textId="2B63B511" w:rsidR="00450519" w:rsidRPr="002E7013" w:rsidRDefault="00CA5127">
      <w:pPr>
        <w:pStyle w:val="Bylines"/>
        <w:jc w:val="left"/>
        <w:rPr>
          <w:rFonts w:ascii="Helvetica" w:hAnsi="Helvetica"/>
          <w:b/>
          <w:sz w:val="32"/>
          <w:szCs w:val="32"/>
        </w:rPr>
      </w:pPr>
      <w:r w:rsidRPr="002E7013">
        <w:rPr>
          <w:rFonts w:ascii="Helvetica" w:hAnsi="Helvetica"/>
          <w:b/>
          <w:sz w:val="32"/>
          <w:szCs w:val="32"/>
        </w:rPr>
        <w:t xml:space="preserve">B. </w:t>
      </w:r>
      <w:r w:rsidR="001F5AFB" w:rsidRPr="002E7013">
        <w:rPr>
          <w:rFonts w:ascii="Helvetica" w:hAnsi="Helvetica"/>
          <w:b/>
          <w:sz w:val="32"/>
          <w:szCs w:val="32"/>
        </w:rPr>
        <w:t>Planning</w:t>
      </w:r>
      <w:r w:rsidR="001F5AFB" w:rsidRPr="002E7013">
        <w:rPr>
          <w:rFonts w:ascii="Helvetica" w:hAnsi="Helvetica"/>
          <w:b/>
          <w:sz w:val="32"/>
          <w:szCs w:val="32"/>
        </w:rPr>
        <w:tab/>
      </w:r>
      <w:r w:rsidR="001F5AFB" w:rsidRPr="002E7013">
        <w:rPr>
          <w:rFonts w:ascii="Helvetica" w:hAnsi="Helvetica"/>
          <w:b/>
          <w:sz w:val="32"/>
          <w:szCs w:val="32"/>
        </w:rPr>
        <w:tab/>
      </w:r>
      <w:r w:rsidR="001F5AFB" w:rsidRPr="002E7013">
        <w:rPr>
          <w:rFonts w:ascii="Helvetica" w:hAnsi="Helvetica"/>
          <w:b/>
          <w:sz w:val="32"/>
          <w:szCs w:val="32"/>
        </w:rPr>
        <w:tab/>
      </w:r>
      <w:r w:rsidR="001F5AFB" w:rsidRPr="002E7013">
        <w:rPr>
          <w:rFonts w:ascii="Helvetica" w:hAnsi="Helvetica"/>
          <w:b/>
          <w:sz w:val="32"/>
          <w:szCs w:val="32"/>
        </w:rPr>
        <w:tab/>
      </w:r>
      <w:r w:rsidR="001F5AFB" w:rsidRPr="002E7013">
        <w:rPr>
          <w:rFonts w:ascii="Helvetica" w:hAnsi="Helvetica"/>
          <w:b/>
          <w:sz w:val="32"/>
          <w:szCs w:val="32"/>
        </w:rPr>
        <w:tab/>
      </w:r>
      <w:r w:rsidR="001F5AFB"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7B6753" w:rsidRPr="002E7013">
        <w:rPr>
          <w:rFonts w:ascii="Helvetica" w:hAnsi="Helvetica"/>
          <w:b/>
          <w:sz w:val="32"/>
          <w:szCs w:val="32"/>
        </w:rPr>
        <w:tab/>
      </w:r>
      <w:r w:rsidR="008B354C">
        <w:rPr>
          <w:rFonts w:ascii="Helvetica" w:hAnsi="Helvetica"/>
          <w:b/>
          <w:sz w:val="32"/>
          <w:szCs w:val="32"/>
        </w:rPr>
        <w:t>8</w:t>
      </w:r>
    </w:p>
    <w:p w14:paraId="10DE7CC5" w14:textId="00DAFCFC" w:rsidR="00450519" w:rsidRDefault="00291122">
      <w:pPr>
        <w:pStyle w:val="Bylines"/>
        <w:jc w:val="left"/>
        <w:rPr>
          <w:rFonts w:ascii="Helvetica" w:hAnsi="Helvetica"/>
        </w:rPr>
      </w:pPr>
      <w:r>
        <w:rPr>
          <w:rFonts w:ascii="Helvetica" w:hAnsi="Helvetica"/>
        </w:rPr>
        <w:tab/>
      </w:r>
      <w:proofErr w:type="spellStart"/>
      <w:r>
        <w:rPr>
          <w:rFonts w:ascii="Helvetica" w:hAnsi="Helvetica"/>
        </w:rPr>
        <w:t>i</w:t>
      </w:r>
      <w:proofErr w:type="spellEnd"/>
      <w:r>
        <w:rPr>
          <w:rFonts w:ascii="Helvetica" w:hAnsi="Helvetica"/>
        </w:rPr>
        <w:t>.</w:t>
      </w:r>
      <w:r>
        <w:rPr>
          <w:rFonts w:ascii="Helvetica" w:hAnsi="Helvetica"/>
        </w:rPr>
        <w:tab/>
        <w:t>Developing criteria</w:t>
      </w:r>
    </w:p>
    <w:p w14:paraId="79BAD69D" w14:textId="0ADACA7D" w:rsidR="00291122" w:rsidRDefault="00291122">
      <w:pPr>
        <w:pStyle w:val="Bylines"/>
        <w:jc w:val="left"/>
        <w:rPr>
          <w:rFonts w:ascii="Helvetica" w:hAnsi="Helvetica"/>
        </w:rPr>
      </w:pPr>
      <w:r>
        <w:rPr>
          <w:rFonts w:ascii="Helvetica" w:hAnsi="Helvetica"/>
        </w:rPr>
        <w:tab/>
        <w:t>ii.</w:t>
      </w:r>
      <w:r>
        <w:rPr>
          <w:rFonts w:ascii="Helvetica" w:hAnsi="Helvetica"/>
        </w:rPr>
        <w:tab/>
        <w:t xml:space="preserve">Creating </w:t>
      </w:r>
      <w:r w:rsidR="0034780A">
        <w:rPr>
          <w:rFonts w:ascii="Helvetica" w:hAnsi="Helvetica"/>
        </w:rPr>
        <w:t>development process</w:t>
      </w:r>
    </w:p>
    <w:p w14:paraId="0D71B0D0" w14:textId="55F78FA1" w:rsidR="00291122" w:rsidRDefault="00291122">
      <w:pPr>
        <w:pStyle w:val="Bylines"/>
        <w:jc w:val="left"/>
        <w:rPr>
          <w:rFonts w:ascii="Helvetica" w:hAnsi="Helvetica"/>
        </w:rPr>
      </w:pPr>
      <w:r>
        <w:rPr>
          <w:rFonts w:ascii="Helvetica" w:hAnsi="Helvetica"/>
        </w:rPr>
        <w:tab/>
        <w:t>iii.</w:t>
      </w:r>
      <w:r>
        <w:rPr>
          <w:rFonts w:ascii="Helvetica" w:hAnsi="Helvetica"/>
        </w:rPr>
        <w:tab/>
        <w:t>Demonstrating self-management skills</w:t>
      </w:r>
    </w:p>
    <w:p w14:paraId="77685CBE" w14:textId="77777777" w:rsidR="00291122" w:rsidRPr="00316EF1" w:rsidRDefault="00291122">
      <w:pPr>
        <w:pStyle w:val="Bylines"/>
        <w:jc w:val="left"/>
        <w:rPr>
          <w:rFonts w:ascii="Helvetica" w:hAnsi="Helvetica"/>
        </w:rPr>
      </w:pPr>
    </w:p>
    <w:p w14:paraId="4265403F" w14:textId="719117AD" w:rsidR="00450519" w:rsidRPr="002E7013" w:rsidRDefault="00CA5127">
      <w:pPr>
        <w:pStyle w:val="Bylines"/>
        <w:jc w:val="left"/>
        <w:rPr>
          <w:rFonts w:ascii="Helvetica" w:hAnsi="Helvetica"/>
          <w:b/>
          <w:sz w:val="32"/>
          <w:szCs w:val="32"/>
        </w:rPr>
      </w:pPr>
      <w:r w:rsidRPr="002E7013">
        <w:rPr>
          <w:rFonts w:ascii="Helvetica" w:hAnsi="Helvetica"/>
          <w:b/>
          <w:sz w:val="32"/>
          <w:szCs w:val="32"/>
        </w:rPr>
        <w:t xml:space="preserve">C. </w:t>
      </w:r>
      <w:r w:rsidR="001F5AFB" w:rsidRPr="002E7013">
        <w:rPr>
          <w:rFonts w:ascii="Helvetica" w:hAnsi="Helvetica"/>
          <w:b/>
          <w:sz w:val="32"/>
          <w:szCs w:val="32"/>
        </w:rPr>
        <w:t>Taking action</w:t>
      </w:r>
      <w:r w:rsidR="001F5AFB"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8B354C">
        <w:rPr>
          <w:rFonts w:ascii="Helvetica" w:hAnsi="Helvetica"/>
          <w:b/>
          <w:sz w:val="32"/>
          <w:szCs w:val="32"/>
        </w:rPr>
        <w:t>9</w:t>
      </w:r>
    </w:p>
    <w:p w14:paraId="415E90F2" w14:textId="154DEAC8" w:rsidR="00450519" w:rsidRDefault="00291122">
      <w:pPr>
        <w:pStyle w:val="Bylines"/>
        <w:jc w:val="left"/>
        <w:rPr>
          <w:rFonts w:ascii="Helvetica" w:hAnsi="Helvetica"/>
        </w:rPr>
      </w:pPr>
      <w:r>
        <w:rPr>
          <w:rFonts w:ascii="Helvetica" w:hAnsi="Helvetica"/>
        </w:rPr>
        <w:tab/>
      </w:r>
      <w:proofErr w:type="spellStart"/>
      <w:r>
        <w:rPr>
          <w:rFonts w:ascii="Helvetica" w:hAnsi="Helvetica"/>
        </w:rPr>
        <w:t>i</w:t>
      </w:r>
      <w:proofErr w:type="spellEnd"/>
      <w:r>
        <w:rPr>
          <w:rFonts w:ascii="Helvetica" w:hAnsi="Helvetica"/>
        </w:rPr>
        <w:t>.</w:t>
      </w:r>
      <w:r>
        <w:rPr>
          <w:rFonts w:ascii="Helvetica" w:hAnsi="Helvetica"/>
        </w:rPr>
        <w:tab/>
        <w:t>Creating the product</w:t>
      </w:r>
    </w:p>
    <w:p w14:paraId="6934C595" w14:textId="3E35D759" w:rsidR="00291122" w:rsidRDefault="00291122">
      <w:pPr>
        <w:pStyle w:val="Bylines"/>
        <w:jc w:val="left"/>
        <w:rPr>
          <w:rFonts w:ascii="Helvetica" w:hAnsi="Helvetica"/>
        </w:rPr>
      </w:pPr>
      <w:r>
        <w:rPr>
          <w:rFonts w:ascii="Helvetica" w:hAnsi="Helvetica"/>
        </w:rPr>
        <w:tab/>
        <w:t>ii.</w:t>
      </w:r>
      <w:r>
        <w:rPr>
          <w:rFonts w:ascii="Helvetica" w:hAnsi="Helvetica"/>
        </w:rPr>
        <w:tab/>
        <w:t>Demonstrating thinking skills</w:t>
      </w:r>
    </w:p>
    <w:p w14:paraId="7E470428" w14:textId="564D78F3" w:rsidR="00291122" w:rsidRDefault="00291122">
      <w:pPr>
        <w:pStyle w:val="Bylines"/>
        <w:jc w:val="left"/>
        <w:rPr>
          <w:rFonts w:ascii="Helvetica" w:hAnsi="Helvetica"/>
        </w:rPr>
      </w:pPr>
      <w:r>
        <w:rPr>
          <w:rFonts w:ascii="Helvetica" w:hAnsi="Helvetica"/>
        </w:rPr>
        <w:tab/>
        <w:t>iii.</w:t>
      </w:r>
      <w:r>
        <w:rPr>
          <w:rFonts w:ascii="Helvetica" w:hAnsi="Helvetica"/>
        </w:rPr>
        <w:tab/>
        <w:t>Demonstrating communication and social skills</w:t>
      </w:r>
    </w:p>
    <w:p w14:paraId="348C1D26" w14:textId="77777777" w:rsidR="00291122" w:rsidRPr="00316EF1" w:rsidRDefault="00291122">
      <w:pPr>
        <w:pStyle w:val="Bylines"/>
        <w:jc w:val="left"/>
        <w:rPr>
          <w:rFonts w:ascii="Helvetica" w:hAnsi="Helvetica"/>
        </w:rPr>
      </w:pPr>
    </w:p>
    <w:p w14:paraId="63EB6882" w14:textId="2D1F5C52" w:rsidR="00450519" w:rsidRPr="002E7013" w:rsidRDefault="00CA5127">
      <w:pPr>
        <w:pStyle w:val="Bylines"/>
        <w:jc w:val="left"/>
        <w:rPr>
          <w:rFonts w:ascii="Helvetica" w:hAnsi="Helvetica"/>
          <w:b/>
          <w:sz w:val="32"/>
          <w:szCs w:val="32"/>
        </w:rPr>
      </w:pPr>
      <w:r w:rsidRPr="002E7013">
        <w:rPr>
          <w:rFonts w:ascii="Helvetica" w:hAnsi="Helvetica"/>
          <w:b/>
          <w:sz w:val="32"/>
          <w:szCs w:val="32"/>
        </w:rPr>
        <w:t xml:space="preserve">D. </w:t>
      </w:r>
      <w:r w:rsidR="001F5AFB" w:rsidRPr="002E7013">
        <w:rPr>
          <w:rFonts w:ascii="Helvetica" w:hAnsi="Helvetica"/>
          <w:b/>
          <w:sz w:val="32"/>
          <w:szCs w:val="32"/>
        </w:rPr>
        <w:t>Reflecting</w:t>
      </w:r>
      <w:r w:rsidR="001F5AFB" w:rsidRPr="002E7013">
        <w:rPr>
          <w:rFonts w:ascii="Helvetica" w:hAnsi="Helvetica"/>
          <w:b/>
          <w:sz w:val="32"/>
          <w:szCs w:val="32"/>
        </w:rPr>
        <w:tab/>
      </w:r>
      <w:r w:rsidR="001F5AFB" w:rsidRPr="002E7013">
        <w:rPr>
          <w:rFonts w:ascii="Helvetica" w:hAnsi="Helvetica"/>
          <w:b/>
          <w:sz w:val="32"/>
          <w:szCs w:val="32"/>
        </w:rPr>
        <w:tab/>
      </w:r>
      <w:r w:rsidR="002E7013" w:rsidRPr="002E7013">
        <w:rPr>
          <w:rFonts w:ascii="Helvetica" w:hAnsi="Helvetica"/>
          <w:b/>
          <w:sz w:val="32"/>
          <w:szCs w:val="32"/>
        </w:rPr>
        <w:tab/>
      </w:r>
      <w:r w:rsidR="002E7013" w:rsidRPr="002E7013">
        <w:rPr>
          <w:rFonts w:ascii="Helvetica" w:hAnsi="Helvetica"/>
          <w:b/>
          <w:sz w:val="32"/>
          <w:szCs w:val="32"/>
        </w:rPr>
        <w:tab/>
      </w:r>
      <w:r w:rsidR="002E7013" w:rsidRPr="002E7013">
        <w:rPr>
          <w:rFonts w:ascii="Helvetica" w:hAnsi="Helvetica"/>
          <w:b/>
          <w:sz w:val="32"/>
          <w:szCs w:val="32"/>
        </w:rPr>
        <w:tab/>
      </w:r>
      <w:r w:rsidR="002E7013" w:rsidRPr="002E7013">
        <w:rPr>
          <w:rFonts w:ascii="Helvetica" w:hAnsi="Helvetica"/>
          <w:b/>
          <w:sz w:val="32"/>
          <w:szCs w:val="32"/>
        </w:rPr>
        <w:tab/>
      </w:r>
      <w:r w:rsidR="002E7013" w:rsidRPr="002E7013">
        <w:rPr>
          <w:rFonts w:ascii="Helvetica" w:hAnsi="Helvetica"/>
          <w:b/>
          <w:sz w:val="32"/>
          <w:szCs w:val="32"/>
        </w:rPr>
        <w:tab/>
      </w:r>
      <w:r w:rsidR="002E7013"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8B354C">
        <w:rPr>
          <w:rFonts w:ascii="Helvetica" w:hAnsi="Helvetica"/>
          <w:b/>
          <w:sz w:val="32"/>
          <w:szCs w:val="32"/>
        </w:rPr>
        <w:t>10</w:t>
      </w:r>
    </w:p>
    <w:p w14:paraId="59151FD6" w14:textId="6F859C80" w:rsidR="00450519" w:rsidRDefault="004F0DBA">
      <w:pPr>
        <w:pStyle w:val="Bylines"/>
        <w:jc w:val="left"/>
        <w:rPr>
          <w:rFonts w:ascii="Helvetica" w:hAnsi="Helvetica"/>
        </w:rPr>
      </w:pPr>
      <w:r>
        <w:rPr>
          <w:rFonts w:ascii="Helvetica" w:hAnsi="Helvetica"/>
        </w:rPr>
        <w:tab/>
      </w:r>
      <w:proofErr w:type="spellStart"/>
      <w:r>
        <w:rPr>
          <w:rFonts w:ascii="Helvetica" w:hAnsi="Helvetica"/>
        </w:rPr>
        <w:t>i</w:t>
      </w:r>
      <w:proofErr w:type="spellEnd"/>
      <w:r>
        <w:rPr>
          <w:rFonts w:ascii="Helvetica" w:hAnsi="Helvetica"/>
        </w:rPr>
        <w:t>.</w:t>
      </w:r>
      <w:r>
        <w:rPr>
          <w:rFonts w:ascii="Helvetica" w:hAnsi="Helvetica"/>
        </w:rPr>
        <w:tab/>
        <w:t>Evaluating the product</w:t>
      </w:r>
    </w:p>
    <w:p w14:paraId="1FED5940" w14:textId="549D7EB0" w:rsidR="004F0DBA" w:rsidRDefault="004F0DBA">
      <w:pPr>
        <w:pStyle w:val="Bylines"/>
        <w:jc w:val="left"/>
        <w:rPr>
          <w:rFonts w:ascii="Helvetica" w:hAnsi="Helvetica"/>
        </w:rPr>
      </w:pPr>
      <w:r>
        <w:rPr>
          <w:rFonts w:ascii="Helvetica" w:hAnsi="Helvetica"/>
        </w:rPr>
        <w:tab/>
        <w:t>ii.</w:t>
      </w:r>
      <w:r>
        <w:rPr>
          <w:rFonts w:ascii="Helvetica" w:hAnsi="Helvetica"/>
        </w:rPr>
        <w:tab/>
        <w:t>Reflecting on personal project experience</w:t>
      </w:r>
    </w:p>
    <w:p w14:paraId="73D1D9CD" w14:textId="0534A873" w:rsidR="004F0DBA" w:rsidRDefault="004F0DBA" w:rsidP="004F0DBA">
      <w:pPr>
        <w:pStyle w:val="Bylines"/>
        <w:ind w:firstLine="720"/>
        <w:jc w:val="left"/>
        <w:rPr>
          <w:rFonts w:ascii="Helvetica" w:hAnsi="Helvetica"/>
        </w:rPr>
      </w:pPr>
      <w:r>
        <w:rPr>
          <w:rFonts w:ascii="Helvetica" w:hAnsi="Helvetica"/>
        </w:rPr>
        <w:t>iii.</w:t>
      </w:r>
      <w:r>
        <w:rPr>
          <w:rFonts w:ascii="Helvetica" w:hAnsi="Helvetica"/>
        </w:rPr>
        <w:tab/>
        <w:t>Reflecting on IB development</w:t>
      </w:r>
    </w:p>
    <w:p w14:paraId="7525F032" w14:textId="77777777" w:rsidR="00291122" w:rsidRPr="00316EF1" w:rsidRDefault="00291122">
      <w:pPr>
        <w:pStyle w:val="Bylines"/>
        <w:jc w:val="left"/>
        <w:rPr>
          <w:rFonts w:ascii="Helvetica" w:hAnsi="Helvetica"/>
        </w:rPr>
      </w:pPr>
    </w:p>
    <w:p w14:paraId="1A734211" w14:textId="471185DA" w:rsidR="00450519" w:rsidRPr="002E7013" w:rsidRDefault="009B5342">
      <w:pPr>
        <w:pStyle w:val="Bylines"/>
        <w:jc w:val="left"/>
        <w:rPr>
          <w:rFonts w:ascii="Helvetica" w:hAnsi="Helvetica"/>
          <w:b/>
          <w:sz w:val="32"/>
          <w:szCs w:val="32"/>
        </w:rPr>
      </w:pPr>
      <w:r>
        <w:rPr>
          <w:rFonts w:ascii="Helvetica" w:hAnsi="Helvetica"/>
          <w:b/>
          <w:sz w:val="32"/>
          <w:szCs w:val="32"/>
        </w:rPr>
        <w:t>Bibliography</w:t>
      </w:r>
      <w:r>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8B354C">
        <w:rPr>
          <w:rFonts w:ascii="Helvetica" w:hAnsi="Helvetica"/>
          <w:b/>
          <w:sz w:val="32"/>
          <w:szCs w:val="32"/>
        </w:rPr>
        <w:t>12</w:t>
      </w:r>
    </w:p>
    <w:p w14:paraId="52BA3A2D" w14:textId="77777777" w:rsidR="00450519" w:rsidRPr="00316EF1" w:rsidRDefault="00450519">
      <w:pPr>
        <w:pStyle w:val="Bylines"/>
        <w:jc w:val="left"/>
        <w:rPr>
          <w:rFonts w:ascii="Helvetica" w:hAnsi="Helvetica"/>
        </w:rPr>
      </w:pPr>
    </w:p>
    <w:p w14:paraId="4D56AC6F" w14:textId="52005906" w:rsidR="00450519" w:rsidRPr="002E7013" w:rsidRDefault="00E36287">
      <w:pPr>
        <w:pStyle w:val="Bylines"/>
        <w:jc w:val="left"/>
        <w:rPr>
          <w:rFonts w:ascii="Helvetica" w:hAnsi="Helvetica"/>
          <w:b/>
          <w:sz w:val="32"/>
          <w:szCs w:val="32"/>
        </w:rPr>
      </w:pPr>
      <w:r w:rsidRPr="002E7013">
        <w:rPr>
          <w:rFonts w:ascii="Helvetica" w:hAnsi="Helvetica"/>
          <w:b/>
          <w:sz w:val="32"/>
          <w:szCs w:val="32"/>
        </w:rPr>
        <w:t>Appendix</w:t>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450519" w:rsidRPr="002E7013">
        <w:rPr>
          <w:rFonts w:ascii="Helvetica" w:hAnsi="Helvetica"/>
          <w:b/>
          <w:sz w:val="32"/>
          <w:szCs w:val="32"/>
        </w:rPr>
        <w:tab/>
      </w:r>
      <w:r w:rsidR="008B354C">
        <w:rPr>
          <w:rFonts w:ascii="Helvetica" w:hAnsi="Helvetica"/>
          <w:b/>
          <w:sz w:val="32"/>
          <w:szCs w:val="32"/>
        </w:rPr>
        <w:t>13</w:t>
      </w:r>
    </w:p>
    <w:p w14:paraId="4364C4BF" w14:textId="77777777" w:rsidR="00534AA2" w:rsidRDefault="00534AA2">
      <w:pPr>
        <w:pStyle w:val="Bylines"/>
        <w:jc w:val="left"/>
        <w:rPr>
          <w:rFonts w:ascii="Helvetica" w:hAnsi="Helvetica"/>
        </w:rPr>
      </w:pPr>
    </w:p>
    <w:p w14:paraId="19371948" w14:textId="779F6BCF" w:rsidR="00840BF4" w:rsidRDefault="005B7155">
      <w:pPr>
        <w:pStyle w:val="Bylines"/>
        <w:jc w:val="left"/>
        <w:rPr>
          <w:rFonts w:ascii="Helvetica" w:hAnsi="Helvetica"/>
        </w:rPr>
      </w:pPr>
      <w:bookmarkStart w:id="0" w:name="_GoBack"/>
      <w:bookmarkEnd w:id="0"/>
      <w:r>
        <w:rPr>
          <w:rFonts w:ascii="Helvetica" w:hAnsi="Helvetica"/>
        </w:rPr>
        <w:br w:type="column"/>
      </w:r>
    </w:p>
    <w:p w14:paraId="224ED79D" w14:textId="77777777" w:rsidR="00A63C13" w:rsidRDefault="00A63C13">
      <w:pPr>
        <w:pStyle w:val="Bylines"/>
        <w:jc w:val="left"/>
        <w:rPr>
          <w:rFonts w:ascii="Helvetica" w:hAnsi="Helvetica"/>
          <w:color w:val="FF0000"/>
        </w:rPr>
      </w:pPr>
    </w:p>
    <w:p w14:paraId="2BC61D8E" w14:textId="77777777" w:rsidR="00534AA2" w:rsidRDefault="00534AA2">
      <w:pPr>
        <w:pStyle w:val="Bylines"/>
        <w:jc w:val="left"/>
        <w:rPr>
          <w:rFonts w:ascii="Helvetica" w:hAnsi="Helvetica"/>
        </w:rPr>
      </w:pPr>
    </w:p>
    <w:p w14:paraId="1122013C" w14:textId="1469F91A" w:rsidR="00450519" w:rsidRPr="009E55DD" w:rsidRDefault="00CA5127">
      <w:pPr>
        <w:pStyle w:val="Title"/>
        <w:spacing w:line="288" w:lineRule="auto"/>
        <w:jc w:val="center"/>
        <w:rPr>
          <w:caps/>
          <w:color w:val="365F91" w:themeColor="accent1" w:themeShade="BF"/>
          <w:spacing w:val="24"/>
          <w:sz w:val="24"/>
        </w:rPr>
      </w:pPr>
      <w:r>
        <w:rPr>
          <w:caps/>
          <w:color w:val="365F91" w:themeColor="accent1" w:themeShade="BF"/>
          <w:spacing w:val="24"/>
          <w:sz w:val="44"/>
        </w:rPr>
        <w:t xml:space="preserve">A. </w:t>
      </w:r>
      <w:r w:rsidR="009E55DD" w:rsidRPr="009E55DD">
        <w:rPr>
          <w:caps/>
          <w:color w:val="365F91" w:themeColor="accent1" w:themeShade="BF"/>
          <w:spacing w:val="24"/>
          <w:sz w:val="44"/>
        </w:rPr>
        <w:t>INVESTIGATING</w:t>
      </w:r>
    </w:p>
    <w:p w14:paraId="31BC82CF" w14:textId="77777777" w:rsidR="008F4458" w:rsidRDefault="008F4458" w:rsidP="003D0519">
      <w:pPr>
        <w:spacing w:line="360" w:lineRule="auto"/>
        <w:rPr>
          <w:rFonts w:ascii="Helvetica" w:hAnsi="Helvetica"/>
          <w:lang w:val="en-GB"/>
        </w:rPr>
      </w:pPr>
    </w:p>
    <w:p w14:paraId="44CDA84D" w14:textId="5465A173" w:rsidR="003D0519" w:rsidRPr="003D0519" w:rsidRDefault="003D0519" w:rsidP="003D0519">
      <w:pPr>
        <w:spacing w:line="360" w:lineRule="auto"/>
        <w:rPr>
          <w:rFonts w:ascii="Helvetica" w:hAnsi="Helvetica"/>
          <w:b/>
          <w:sz w:val="32"/>
          <w:szCs w:val="32"/>
          <w:lang w:val="en-GB"/>
        </w:rPr>
      </w:pPr>
      <w:proofErr w:type="spellStart"/>
      <w:r w:rsidRPr="003D0519">
        <w:rPr>
          <w:rFonts w:ascii="Helvetica" w:hAnsi="Helvetica"/>
          <w:b/>
          <w:sz w:val="32"/>
          <w:szCs w:val="32"/>
          <w:lang w:val="en-GB"/>
        </w:rPr>
        <w:t>i</w:t>
      </w:r>
      <w:proofErr w:type="spellEnd"/>
      <w:r w:rsidRPr="003D0519">
        <w:rPr>
          <w:rFonts w:ascii="Helvetica" w:hAnsi="Helvetica"/>
          <w:b/>
          <w:sz w:val="32"/>
          <w:szCs w:val="32"/>
          <w:lang w:val="en-GB"/>
        </w:rPr>
        <w:t xml:space="preserve">) </w:t>
      </w:r>
      <w:r w:rsidRPr="003D0519">
        <w:rPr>
          <w:rFonts w:ascii="Helvetica" w:hAnsi="Helvetica"/>
          <w:b/>
          <w:sz w:val="32"/>
          <w:szCs w:val="32"/>
        </w:rPr>
        <w:t>Defining a goal</w:t>
      </w:r>
    </w:p>
    <w:p w14:paraId="59EF9EC1" w14:textId="77777777" w:rsidR="003D0519" w:rsidRDefault="003D0519" w:rsidP="00450519">
      <w:pPr>
        <w:numPr>
          <w:ilvl w:val="0"/>
          <w:numId w:val="2"/>
        </w:numPr>
        <w:spacing w:line="360" w:lineRule="auto"/>
        <w:ind w:hanging="300"/>
        <w:rPr>
          <w:rFonts w:ascii="Helvetica" w:hAnsi="Helvetica"/>
          <w:lang w:val="en-GB"/>
        </w:rPr>
      </w:pPr>
    </w:p>
    <w:p w14:paraId="3AF20B70" w14:textId="4CDED7EA" w:rsidR="00450519" w:rsidRDefault="00450519" w:rsidP="00D747CC">
      <w:pPr>
        <w:numPr>
          <w:ilvl w:val="0"/>
          <w:numId w:val="2"/>
        </w:numPr>
        <w:spacing w:line="360" w:lineRule="auto"/>
        <w:ind w:hanging="300"/>
        <w:rPr>
          <w:rFonts w:ascii="Helvetica" w:hAnsi="Helvetica"/>
          <w:lang w:val="en-GB"/>
        </w:rPr>
      </w:pPr>
      <w:r w:rsidRPr="00316EF1">
        <w:rPr>
          <w:rFonts w:ascii="Helvetica" w:hAnsi="Helvetica"/>
          <w:lang w:val="en-GB"/>
        </w:rPr>
        <w:t xml:space="preserve">The goal of my Project was </w:t>
      </w:r>
      <w:r w:rsidR="00EF5B78">
        <w:rPr>
          <w:rFonts w:ascii="Helvetica" w:hAnsi="Helvetica"/>
          <w:lang w:val="en-GB"/>
        </w:rPr>
        <w:t>“</w:t>
      </w:r>
      <w:r w:rsidR="004E64EA">
        <w:rPr>
          <w:rFonts w:ascii="Helvetica" w:hAnsi="Helvetica"/>
          <w:lang w:val="en-GB"/>
        </w:rPr>
        <w:t>to</w:t>
      </w:r>
      <w:r w:rsidR="004E64EA" w:rsidRPr="00316EF1">
        <w:rPr>
          <w:rFonts w:ascii="Helvetica" w:hAnsi="Helvetica"/>
          <w:lang w:val="en-GB"/>
        </w:rPr>
        <w:t xml:space="preserve"> </w:t>
      </w:r>
      <w:r w:rsidR="004E64EA">
        <w:rPr>
          <w:rFonts w:ascii="Helvetica" w:hAnsi="Helvetica"/>
          <w:lang w:val="en-GB"/>
        </w:rPr>
        <w:t>Research</w:t>
      </w:r>
      <w:r w:rsidR="00D747CC">
        <w:rPr>
          <w:rFonts w:ascii="Helvetica" w:hAnsi="Helvetica"/>
          <w:lang w:val="en-GB"/>
        </w:rPr>
        <w:t xml:space="preserve"> and Build a landscaped section of the family garden”</w:t>
      </w:r>
      <w:r w:rsidR="002768AE">
        <w:rPr>
          <w:rFonts w:ascii="Helvetica" w:hAnsi="Helvetica"/>
          <w:lang w:val="en-GB"/>
        </w:rPr>
        <w:t xml:space="preserve"> </w:t>
      </w:r>
      <w:r w:rsidR="00DE4A33">
        <w:rPr>
          <w:rFonts w:ascii="Helvetica" w:hAnsi="Helvetica"/>
          <w:lang w:val="en-GB"/>
        </w:rPr>
        <w:t xml:space="preserve">this goal is clear and highly challenging </w:t>
      </w:r>
      <w:r w:rsidR="00EF5B78">
        <w:rPr>
          <w:rFonts w:ascii="Helvetica" w:hAnsi="Helvetica"/>
          <w:lang w:val="en-GB"/>
        </w:rPr>
        <w:t xml:space="preserve">because the goal is something that is new to me that I have not done much of before and will require effort to </w:t>
      </w:r>
      <w:r w:rsidR="004E64EA">
        <w:rPr>
          <w:rFonts w:ascii="Helvetica" w:hAnsi="Helvetica"/>
          <w:lang w:val="en-GB"/>
        </w:rPr>
        <w:t>complete.</w:t>
      </w:r>
      <w:r w:rsidR="00F27C1A">
        <w:rPr>
          <w:rFonts w:ascii="Helvetica" w:hAnsi="Helvetica"/>
          <w:lang w:val="en-GB"/>
        </w:rPr>
        <w:t xml:space="preserve"> </w:t>
      </w:r>
    </w:p>
    <w:p w14:paraId="536F6EE8" w14:textId="77777777" w:rsidR="00C6542C" w:rsidRDefault="00C6542C" w:rsidP="00D747CC">
      <w:pPr>
        <w:numPr>
          <w:ilvl w:val="0"/>
          <w:numId w:val="2"/>
        </w:numPr>
        <w:spacing w:line="360" w:lineRule="auto"/>
        <w:ind w:hanging="300"/>
        <w:rPr>
          <w:rFonts w:ascii="Helvetica" w:hAnsi="Helvetica"/>
          <w:lang w:val="en-GB"/>
        </w:rPr>
      </w:pPr>
    </w:p>
    <w:p w14:paraId="0CCBF943" w14:textId="77777777" w:rsidR="00B376B7" w:rsidRDefault="00B376B7" w:rsidP="00AD0093">
      <w:pPr>
        <w:spacing w:line="360" w:lineRule="auto"/>
        <w:ind w:left="300"/>
        <w:rPr>
          <w:rFonts w:ascii="Helvetica" w:hAnsi="Helvetica"/>
          <w:lang w:val="en-GB"/>
        </w:rPr>
      </w:pPr>
    </w:p>
    <w:p w14:paraId="7046AE6D" w14:textId="77777777" w:rsidR="00EF5B78" w:rsidRPr="006F6475" w:rsidRDefault="00EF5B78" w:rsidP="00D747CC">
      <w:pPr>
        <w:numPr>
          <w:ilvl w:val="0"/>
          <w:numId w:val="2"/>
        </w:numPr>
        <w:spacing w:line="360" w:lineRule="auto"/>
        <w:ind w:hanging="300"/>
        <w:rPr>
          <w:rFonts w:ascii="Helvetica" w:hAnsi="Helvetica"/>
          <w:lang w:val="en-GB"/>
        </w:rPr>
      </w:pPr>
    </w:p>
    <w:p w14:paraId="5FF897BE" w14:textId="76A4CDCE" w:rsidR="00450519" w:rsidRPr="00316EF1" w:rsidRDefault="003D0519" w:rsidP="00C724C9">
      <w:pPr>
        <w:spacing w:line="360" w:lineRule="auto"/>
        <w:rPr>
          <w:rFonts w:ascii="Helvetica" w:hAnsi="Helvetica"/>
          <w:lang w:val="en-GB"/>
        </w:rPr>
      </w:pPr>
      <w:r>
        <w:rPr>
          <w:rFonts w:ascii="Helvetica" w:hAnsi="Helvetica"/>
          <w:lang w:val="en-GB"/>
        </w:rPr>
        <w:t>T</w:t>
      </w:r>
      <w:r w:rsidR="00450519" w:rsidRPr="00316EF1">
        <w:rPr>
          <w:rFonts w:ascii="Helvetica" w:hAnsi="Helvetica"/>
          <w:lang w:val="en-GB"/>
        </w:rPr>
        <w:t xml:space="preserve">he </w:t>
      </w:r>
      <w:r w:rsidR="008F4458">
        <w:rPr>
          <w:rFonts w:ascii="Helvetica" w:hAnsi="Helvetica"/>
          <w:lang w:val="en-GB"/>
        </w:rPr>
        <w:t>global context</w:t>
      </w:r>
      <w:r w:rsidR="00450519" w:rsidRPr="00316EF1">
        <w:rPr>
          <w:rFonts w:ascii="Helvetica" w:hAnsi="Helvetica"/>
          <w:lang w:val="en-GB"/>
        </w:rPr>
        <w:t xml:space="preserve"> I chose to guide me through the project was </w:t>
      </w:r>
      <w:r w:rsidR="00BF0B49">
        <w:rPr>
          <w:rFonts w:ascii="Helvetica" w:hAnsi="Helvetica"/>
          <w:lang w:val="en-GB"/>
        </w:rPr>
        <w:t>“</w:t>
      </w:r>
      <w:r w:rsidR="00C724C9">
        <w:rPr>
          <w:rFonts w:ascii="Helvetica" w:hAnsi="Helvetica"/>
          <w:lang w:val="en-GB"/>
        </w:rPr>
        <w:t xml:space="preserve">Scientific and </w:t>
      </w:r>
      <w:r w:rsidR="00BF0B49">
        <w:rPr>
          <w:rFonts w:ascii="Helvetica" w:hAnsi="Helvetica"/>
          <w:lang w:val="en-GB"/>
        </w:rPr>
        <w:t>Technical Innovation”</w:t>
      </w:r>
      <w:r w:rsidR="004A4E0F">
        <w:rPr>
          <w:rFonts w:ascii="Helvetica" w:hAnsi="Helvetica"/>
          <w:lang w:val="en-GB"/>
        </w:rPr>
        <w:t xml:space="preserve"> I chose this because through my project I would be focusing on the construction techniques that I need to create a landscaped </w:t>
      </w:r>
      <w:r w:rsidR="000F3C54">
        <w:rPr>
          <w:rFonts w:ascii="Helvetica" w:hAnsi="Helvetica"/>
          <w:lang w:val="en-GB"/>
        </w:rPr>
        <w:t>sculpture</w:t>
      </w:r>
      <w:r w:rsidR="000F3C54" w:rsidRPr="004439AE">
        <w:rPr>
          <w:rFonts w:ascii="Helvetica" w:hAnsi="Helvetica"/>
          <w:color w:val="FF0000"/>
          <w:lang w:val="en-GB"/>
        </w:rPr>
        <w:t xml:space="preserve"> (</w:t>
      </w:r>
      <w:r w:rsidR="00C85DD7" w:rsidRPr="004439AE">
        <w:rPr>
          <w:rFonts w:ascii="Helvetica" w:hAnsi="Helvetica"/>
          <w:color w:val="FF0000"/>
          <w:lang w:val="en-GB"/>
        </w:rPr>
        <w:t>explain how you</w:t>
      </w:r>
      <w:r w:rsidR="00231161" w:rsidRPr="004439AE">
        <w:rPr>
          <w:rFonts w:ascii="Helvetica" w:hAnsi="Helvetica"/>
          <w:color w:val="FF0000"/>
          <w:lang w:val="en-GB"/>
        </w:rPr>
        <w:t>r</w:t>
      </w:r>
      <w:r w:rsidR="00C85DD7" w:rsidRPr="004439AE">
        <w:rPr>
          <w:rFonts w:ascii="Helvetica" w:hAnsi="Helvetica"/>
          <w:color w:val="FF0000"/>
          <w:lang w:val="en-GB"/>
        </w:rPr>
        <w:t xml:space="preserve"> topic has been enhanced by this global context)</w:t>
      </w:r>
    </w:p>
    <w:p w14:paraId="5EE22C23" w14:textId="77777777" w:rsidR="00450519" w:rsidRDefault="00450519" w:rsidP="00993A61">
      <w:pPr>
        <w:spacing w:line="360" w:lineRule="auto"/>
        <w:rPr>
          <w:rFonts w:ascii="Helvetica" w:hAnsi="Helvetica"/>
          <w:lang w:val="en-GB"/>
        </w:rPr>
      </w:pPr>
    </w:p>
    <w:p w14:paraId="762D3813" w14:textId="77777777" w:rsidR="00993A61" w:rsidRDefault="00993A61" w:rsidP="00993A61">
      <w:pPr>
        <w:spacing w:line="360" w:lineRule="auto"/>
        <w:rPr>
          <w:rFonts w:ascii="Helvetica" w:hAnsi="Helvetica"/>
          <w:lang w:val="en-GB"/>
        </w:rPr>
      </w:pPr>
    </w:p>
    <w:p w14:paraId="035FCB61" w14:textId="4FB65C2D" w:rsidR="004439AE" w:rsidRDefault="008B25DF" w:rsidP="00993A61">
      <w:pPr>
        <w:spacing w:line="360" w:lineRule="auto"/>
        <w:rPr>
          <w:rFonts w:ascii="Helvetica" w:hAnsi="Helvetica"/>
          <w:lang w:val="en-GB"/>
        </w:rPr>
      </w:pPr>
      <w:proofErr w:type="spellStart"/>
      <w:r>
        <w:rPr>
          <w:rFonts w:ascii="Helvetica" w:hAnsi="Helvetica"/>
          <w:lang w:val="en-GB"/>
        </w:rPr>
        <w:t>Bookm</w:t>
      </w:r>
      <w:proofErr w:type="spellEnd"/>
    </w:p>
    <w:p w14:paraId="1B98CB27" w14:textId="77777777" w:rsidR="008B25DF" w:rsidRDefault="008B25DF" w:rsidP="00993A61">
      <w:pPr>
        <w:spacing w:line="360" w:lineRule="auto"/>
        <w:rPr>
          <w:rFonts w:ascii="Helvetica" w:hAnsi="Helvetica"/>
          <w:lang w:val="en-GB"/>
        </w:rPr>
      </w:pPr>
    </w:p>
    <w:p w14:paraId="0D09EE28" w14:textId="77777777" w:rsidR="004439AE" w:rsidRDefault="004439AE" w:rsidP="00993A61">
      <w:pPr>
        <w:spacing w:line="360" w:lineRule="auto"/>
        <w:rPr>
          <w:rFonts w:ascii="Helvetica" w:hAnsi="Helvetica"/>
          <w:lang w:val="en-GB"/>
        </w:rPr>
      </w:pPr>
    </w:p>
    <w:p w14:paraId="5102248F" w14:textId="77777777" w:rsidR="004439AE" w:rsidRDefault="004439AE" w:rsidP="00993A61">
      <w:pPr>
        <w:spacing w:line="360" w:lineRule="auto"/>
        <w:rPr>
          <w:rFonts w:ascii="Helvetica" w:hAnsi="Helvetica"/>
          <w:lang w:val="en-GB"/>
        </w:rPr>
      </w:pPr>
    </w:p>
    <w:p w14:paraId="5A416C59" w14:textId="77777777" w:rsidR="004439AE" w:rsidRDefault="004439AE" w:rsidP="00993A61">
      <w:pPr>
        <w:spacing w:line="360" w:lineRule="auto"/>
        <w:rPr>
          <w:rFonts w:ascii="Helvetica" w:hAnsi="Helvetica"/>
          <w:lang w:val="en-GB"/>
        </w:rPr>
      </w:pPr>
    </w:p>
    <w:p w14:paraId="1AE6697A" w14:textId="77777777" w:rsidR="004439AE" w:rsidRPr="00316EF1" w:rsidRDefault="004439AE" w:rsidP="00993A61">
      <w:pPr>
        <w:spacing w:line="360" w:lineRule="auto"/>
        <w:rPr>
          <w:rFonts w:ascii="Helvetica" w:hAnsi="Helvetica"/>
          <w:lang w:val="en-GB"/>
        </w:rPr>
      </w:pPr>
    </w:p>
    <w:p w14:paraId="41B89441" w14:textId="129052B3" w:rsidR="00450519" w:rsidRPr="003D0519" w:rsidRDefault="003D0519" w:rsidP="006F6475">
      <w:pPr>
        <w:spacing w:line="360" w:lineRule="auto"/>
        <w:rPr>
          <w:rFonts w:ascii="Helvetica" w:hAnsi="Helvetica"/>
          <w:b/>
          <w:sz w:val="32"/>
          <w:szCs w:val="32"/>
          <w:lang w:val="en-GB"/>
        </w:rPr>
      </w:pPr>
      <w:r w:rsidRPr="003D0519">
        <w:rPr>
          <w:rFonts w:ascii="Helvetica" w:hAnsi="Helvetica"/>
          <w:b/>
          <w:sz w:val="32"/>
          <w:szCs w:val="32"/>
        </w:rPr>
        <w:t>ii) Linking to prior experiences</w:t>
      </w:r>
    </w:p>
    <w:p w14:paraId="18EB4989" w14:textId="77777777" w:rsidR="003D0519" w:rsidRDefault="003D0519" w:rsidP="006F6475">
      <w:pPr>
        <w:spacing w:line="360" w:lineRule="auto"/>
        <w:rPr>
          <w:rFonts w:ascii="Helvetica" w:hAnsi="Helvetica"/>
          <w:lang w:val="en-GB"/>
        </w:rPr>
      </w:pPr>
    </w:p>
    <w:p w14:paraId="1ED0E31C" w14:textId="33485126" w:rsidR="00DF0895" w:rsidRPr="00DF0895" w:rsidRDefault="003D0519" w:rsidP="00DF0895">
      <w:pPr>
        <w:numPr>
          <w:ilvl w:val="0"/>
          <w:numId w:val="1"/>
        </w:numPr>
        <w:tabs>
          <w:tab w:val="clear" w:pos="300"/>
          <w:tab w:val="num" w:pos="0"/>
        </w:tabs>
        <w:spacing w:line="360" w:lineRule="auto"/>
        <w:ind w:left="0"/>
        <w:rPr>
          <w:rFonts w:ascii="Helvetica" w:hAnsi="Helvetica"/>
          <w:lang w:val="en-GB"/>
        </w:rPr>
      </w:pPr>
      <w:r w:rsidRPr="00316EF1">
        <w:rPr>
          <w:rFonts w:ascii="Helvetica" w:hAnsi="Helvetica"/>
          <w:lang w:val="en-GB"/>
        </w:rPr>
        <w:t>I chose this project because</w:t>
      </w:r>
      <w:r>
        <w:rPr>
          <w:rFonts w:ascii="Helvetica" w:hAnsi="Helvetica"/>
          <w:lang w:val="en-GB"/>
        </w:rPr>
        <w:t xml:space="preserve"> </w:t>
      </w:r>
    </w:p>
    <w:p w14:paraId="798820D6" w14:textId="77777777" w:rsidR="003D0519" w:rsidRDefault="003D0519" w:rsidP="006F6475">
      <w:pPr>
        <w:spacing w:line="360" w:lineRule="auto"/>
        <w:rPr>
          <w:rFonts w:ascii="Helvetica" w:hAnsi="Helvetica"/>
          <w:lang w:val="en-GB"/>
        </w:rPr>
      </w:pPr>
    </w:p>
    <w:p w14:paraId="7660BAA2" w14:textId="77777777" w:rsidR="003D0519" w:rsidRDefault="003D0519" w:rsidP="006F6475">
      <w:pPr>
        <w:spacing w:line="360" w:lineRule="auto"/>
        <w:rPr>
          <w:rFonts w:ascii="Helvetica" w:hAnsi="Helvetica"/>
          <w:lang w:val="en-GB"/>
        </w:rPr>
      </w:pPr>
    </w:p>
    <w:p w14:paraId="4186A9FE" w14:textId="2E210A23" w:rsidR="00450519" w:rsidRPr="00316EF1" w:rsidRDefault="00EC1D11" w:rsidP="003D0519">
      <w:pPr>
        <w:spacing w:line="360" w:lineRule="auto"/>
        <w:rPr>
          <w:rFonts w:ascii="Helvetica" w:hAnsi="Helvetica"/>
          <w:lang w:val="en-GB"/>
        </w:rPr>
      </w:pPr>
      <w:r>
        <w:rPr>
          <w:rFonts w:ascii="Helvetica" w:hAnsi="Helvetica"/>
          <w:lang w:val="en-GB"/>
        </w:rPr>
        <w:t xml:space="preserve">One of the reasons why I wanted to follow this path for my personal project was an experience …. </w:t>
      </w:r>
      <w:r w:rsidRPr="004439AE">
        <w:rPr>
          <w:rFonts w:ascii="Helvetica" w:hAnsi="Helvetica"/>
          <w:color w:val="FF0000"/>
          <w:lang w:val="en-GB"/>
        </w:rPr>
        <w:t>(link to your prior learning and subject-specific experiences)</w:t>
      </w:r>
      <w:r w:rsidR="006F6475" w:rsidRPr="004439AE">
        <w:rPr>
          <w:rFonts w:ascii="Helvetica" w:hAnsi="Helvetica"/>
          <w:color w:val="FF0000"/>
          <w:lang w:val="en-GB"/>
        </w:rPr>
        <w:t>.</w:t>
      </w:r>
    </w:p>
    <w:p w14:paraId="66345687" w14:textId="77777777" w:rsidR="00450519" w:rsidRPr="00316EF1" w:rsidRDefault="00450519" w:rsidP="00450519">
      <w:pPr>
        <w:numPr>
          <w:ilvl w:val="0"/>
          <w:numId w:val="3"/>
        </w:numPr>
        <w:spacing w:line="360" w:lineRule="auto"/>
        <w:ind w:hanging="300"/>
        <w:rPr>
          <w:rFonts w:ascii="Helvetica" w:hAnsi="Helvetica"/>
          <w:lang w:val="en-GB"/>
        </w:rPr>
      </w:pPr>
    </w:p>
    <w:p w14:paraId="189DDA43" w14:textId="718FE467" w:rsidR="009E55DD" w:rsidRPr="009B1658" w:rsidRDefault="009B1658" w:rsidP="009E55DD">
      <w:pPr>
        <w:spacing w:line="360" w:lineRule="auto"/>
        <w:rPr>
          <w:rFonts w:ascii="Helvetica" w:hAnsi="Helvetica"/>
          <w:color w:val="FF0000"/>
          <w:lang w:val="en-GB"/>
        </w:rPr>
      </w:pPr>
      <w:r w:rsidRPr="009B1658">
        <w:rPr>
          <w:rFonts w:ascii="Helvetica" w:hAnsi="Helvetica"/>
          <w:color w:val="FF0000"/>
          <w:lang w:val="en-GB"/>
        </w:rPr>
        <w:t xml:space="preserve">You must make mention of </w:t>
      </w:r>
      <w:r w:rsidRPr="009B1658">
        <w:rPr>
          <w:rFonts w:ascii="Helvetica" w:hAnsi="Helvetica"/>
          <w:b/>
          <w:color w:val="FF0000"/>
          <w:lang w:val="en-GB"/>
        </w:rPr>
        <w:t>both your prior learning and subject-specific knowledge</w:t>
      </w:r>
      <w:r w:rsidRPr="009B1658">
        <w:rPr>
          <w:rFonts w:ascii="Helvetica" w:hAnsi="Helvetica"/>
          <w:color w:val="FF0000"/>
          <w:lang w:val="en-GB"/>
        </w:rPr>
        <w:t>.</w:t>
      </w:r>
    </w:p>
    <w:p w14:paraId="04551F7A" w14:textId="77777777" w:rsidR="003D0519" w:rsidRDefault="003D0519" w:rsidP="009E55DD">
      <w:pPr>
        <w:spacing w:line="360" w:lineRule="auto"/>
        <w:rPr>
          <w:rFonts w:ascii="Helvetica" w:hAnsi="Helvetica"/>
          <w:lang w:val="en-GB"/>
        </w:rPr>
      </w:pPr>
    </w:p>
    <w:p w14:paraId="50A53E32" w14:textId="77777777" w:rsidR="003D0519" w:rsidRDefault="003D0519" w:rsidP="009E55DD">
      <w:pPr>
        <w:spacing w:line="360" w:lineRule="auto"/>
        <w:rPr>
          <w:rFonts w:ascii="Helvetica" w:hAnsi="Helvetica"/>
          <w:lang w:val="en-GB"/>
        </w:rPr>
      </w:pPr>
    </w:p>
    <w:p w14:paraId="14692A51" w14:textId="77777777" w:rsidR="004439AE" w:rsidRDefault="004439AE" w:rsidP="009E55DD">
      <w:pPr>
        <w:spacing w:line="360" w:lineRule="auto"/>
        <w:rPr>
          <w:rFonts w:ascii="Helvetica" w:hAnsi="Helvetica"/>
          <w:lang w:val="en-GB"/>
        </w:rPr>
      </w:pPr>
    </w:p>
    <w:p w14:paraId="2189135C" w14:textId="77777777" w:rsidR="004439AE" w:rsidRDefault="004439AE" w:rsidP="009E55DD">
      <w:pPr>
        <w:spacing w:line="360" w:lineRule="auto"/>
        <w:rPr>
          <w:rFonts w:ascii="Helvetica" w:hAnsi="Helvetica"/>
          <w:lang w:val="en-GB"/>
        </w:rPr>
      </w:pPr>
    </w:p>
    <w:p w14:paraId="22B87129" w14:textId="77777777" w:rsidR="004439AE" w:rsidRDefault="004439AE" w:rsidP="009E55DD">
      <w:pPr>
        <w:spacing w:line="360" w:lineRule="auto"/>
        <w:rPr>
          <w:rFonts w:ascii="Helvetica" w:hAnsi="Helvetica"/>
          <w:lang w:val="en-GB"/>
        </w:rPr>
      </w:pPr>
    </w:p>
    <w:p w14:paraId="3A38540A" w14:textId="3602B820" w:rsidR="003D0519" w:rsidRPr="003D0519" w:rsidRDefault="003D0519" w:rsidP="009E55DD">
      <w:pPr>
        <w:spacing w:line="360" w:lineRule="auto"/>
        <w:rPr>
          <w:rFonts w:ascii="Helvetica" w:hAnsi="Helvetica"/>
          <w:b/>
          <w:sz w:val="32"/>
          <w:szCs w:val="32"/>
          <w:lang w:val="en-GB"/>
        </w:rPr>
      </w:pPr>
      <w:r w:rsidRPr="003D0519">
        <w:rPr>
          <w:rFonts w:ascii="Helvetica" w:hAnsi="Helvetica"/>
          <w:b/>
          <w:sz w:val="32"/>
          <w:szCs w:val="32"/>
        </w:rPr>
        <w:t>iii) Demonstrating research skills</w:t>
      </w:r>
    </w:p>
    <w:p w14:paraId="1DFCCC2A" w14:textId="77777777" w:rsidR="003D0519" w:rsidRPr="00BB6BFE" w:rsidRDefault="003D0519" w:rsidP="009E55DD">
      <w:pPr>
        <w:spacing w:line="360" w:lineRule="auto"/>
        <w:rPr>
          <w:rFonts w:ascii="Helvetica" w:hAnsi="Helvetica"/>
          <w:color w:val="auto"/>
          <w:lang w:val="en-GB"/>
        </w:rPr>
      </w:pPr>
    </w:p>
    <w:p w14:paraId="52BF45BF" w14:textId="10E067C6" w:rsidR="007C39BB" w:rsidRPr="004439AE" w:rsidRDefault="007C39BB" w:rsidP="007C39BB">
      <w:pPr>
        <w:spacing w:line="360" w:lineRule="auto"/>
        <w:rPr>
          <w:rFonts w:ascii="Helvetica" w:hAnsi="Helvetica"/>
          <w:color w:val="FF0000"/>
          <w:lang w:val="en-GB"/>
        </w:rPr>
      </w:pPr>
      <w:r w:rsidRPr="004439AE">
        <w:rPr>
          <w:rFonts w:ascii="Helvetica" w:hAnsi="Helvetica"/>
          <w:color w:val="FF0000"/>
          <w:lang w:val="en-GB"/>
        </w:rPr>
        <w:t>Write a</w:t>
      </w:r>
      <w:r w:rsidR="00D12442" w:rsidRPr="004439AE">
        <w:rPr>
          <w:rFonts w:ascii="Helvetica" w:hAnsi="Helvetica"/>
          <w:color w:val="FF0000"/>
          <w:lang w:val="en-GB"/>
        </w:rPr>
        <w:t xml:space="preserve"> brief</w:t>
      </w:r>
      <w:r w:rsidRPr="004439AE">
        <w:rPr>
          <w:rFonts w:ascii="Helvetica" w:hAnsi="Helvetica"/>
          <w:color w:val="FF0000"/>
          <w:lang w:val="en-GB"/>
        </w:rPr>
        <w:t xml:space="preserve"> introduction to indicate why you needed to conduct research.</w:t>
      </w:r>
    </w:p>
    <w:p w14:paraId="2854A80A" w14:textId="77777777" w:rsidR="007C39BB" w:rsidRPr="004439AE" w:rsidRDefault="007C39BB" w:rsidP="009E55DD">
      <w:pPr>
        <w:spacing w:line="360" w:lineRule="auto"/>
        <w:rPr>
          <w:rFonts w:ascii="Helvetica" w:hAnsi="Helvetica"/>
          <w:color w:val="FF0000"/>
          <w:lang w:val="en-GB"/>
        </w:rPr>
      </w:pPr>
    </w:p>
    <w:p w14:paraId="080E3D5A" w14:textId="1269032C" w:rsidR="006F6475" w:rsidRPr="004439AE" w:rsidRDefault="006F6475" w:rsidP="009E55DD">
      <w:pPr>
        <w:spacing w:line="360" w:lineRule="auto"/>
        <w:rPr>
          <w:rFonts w:ascii="Helvetica" w:hAnsi="Helvetica"/>
          <w:color w:val="FF0000"/>
          <w:lang w:val="en-GB"/>
        </w:rPr>
      </w:pPr>
      <w:r w:rsidRPr="004439AE">
        <w:rPr>
          <w:rFonts w:ascii="Helvetica" w:hAnsi="Helvetica"/>
          <w:color w:val="FF0000"/>
          <w:lang w:val="en-GB"/>
        </w:rPr>
        <w:t xml:space="preserve">You will need to include in this section information on how your research enabled you to complete the project and to </w:t>
      </w:r>
      <w:r w:rsidR="007C39BB" w:rsidRPr="004439AE">
        <w:rPr>
          <w:rFonts w:ascii="Helvetica" w:hAnsi="Helvetica"/>
          <w:color w:val="FF0000"/>
          <w:lang w:val="en-GB"/>
        </w:rPr>
        <w:t>successfully meet your criteria.</w:t>
      </w:r>
    </w:p>
    <w:p w14:paraId="1303C353" w14:textId="77777777" w:rsidR="007C39BB" w:rsidRPr="00BB6BFE" w:rsidRDefault="007C39BB" w:rsidP="009E55DD">
      <w:pPr>
        <w:spacing w:line="360" w:lineRule="auto"/>
        <w:rPr>
          <w:rFonts w:ascii="Helvetica" w:hAnsi="Helvetica"/>
          <w:color w:val="auto"/>
          <w:lang w:val="en-GB"/>
        </w:rPr>
      </w:pPr>
    </w:p>
    <w:p w14:paraId="09C459D3" w14:textId="447CD87E" w:rsidR="007C39BB" w:rsidRPr="00424521" w:rsidRDefault="007C39BB" w:rsidP="007C39BB">
      <w:pPr>
        <w:spacing w:line="360" w:lineRule="auto"/>
        <w:rPr>
          <w:rFonts w:ascii="Helvetica" w:hAnsi="Helvetica"/>
          <w:color w:val="FF0000"/>
          <w:lang w:val="en-GB"/>
        </w:rPr>
      </w:pPr>
      <w:r w:rsidRPr="00424521">
        <w:rPr>
          <w:rFonts w:ascii="Helvetica" w:hAnsi="Helvetica"/>
          <w:color w:val="FF0000"/>
          <w:lang w:val="en-GB"/>
        </w:rPr>
        <w:t xml:space="preserve">Write </w:t>
      </w:r>
      <w:r w:rsidR="00424521" w:rsidRPr="00424521">
        <w:rPr>
          <w:rFonts w:ascii="Helvetica" w:hAnsi="Helvetica"/>
          <w:color w:val="FF0000"/>
          <w:lang w:val="en-GB"/>
        </w:rPr>
        <w:t>one to two</w:t>
      </w:r>
      <w:r w:rsidRPr="00424521">
        <w:rPr>
          <w:rFonts w:ascii="Helvetica" w:hAnsi="Helvetica"/>
          <w:color w:val="FF0000"/>
          <w:lang w:val="en-GB"/>
        </w:rPr>
        <w:t xml:space="preserve"> paragraphs on </w:t>
      </w:r>
      <w:r w:rsidR="00424521" w:rsidRPr="00424521">
        <w:rPr>
          <w:rFonts w:ascii="Helvetica" w:hAnsi="Helvetica"/>
          <w:color w:val="FF0000"/>
          <w:lang w:val="en-GB"/>
        </w:rPr>
        <w:t>the primary sources that you used to complete the project</w:t>
      </w:r>
      <w:r w:rsidRPr="00424521">
        <w:rPr>
          <w:rFonts w:ascii="Helvetica" w:hAnsi="Helvetica"/>
          <w:color w:val="FF0000"/>
          <w:lang w:val="en-GB"/>
        </w:rPr>
        <w:t xml:space="preserve">: </w:t>
      </w:r>
    </w:p>
    <w:p w14:paraId="4CB69FDC" w14:textId="048A23BB" w:rsidR="007C39BB" w:rsidRPr="00424521" w:rsidRDefault="007C39BB" w:rsidP="007C39BB">
      <w:pPr>
        <w:numPr>
          <w:ilvl w:val="0"/>
          <w:numId w:val="11"/>
        </w:numPr>
        <w:spacing w:line="360" w:lineRule="auto"/>
        <w:rPr>
          <w:rFonts w:ascii="Helvetica" w:hAnsi="Helvetica"/>
          <w:color w:val="FF0000"/>
          <w:lang w:val="en-GB"/>
        </w:rPr>
      </w:pPr>
      <w:r w:rsidRPr="00424521">
        <w:rPr>
          <w:rFonts w:ascii="Helvetica" w:hAnsi="Helvetica"/>
          <w:color w:val="FF0000"/>
          <w:lang w:val="en-GB"/>
        </w:rPr>
        <w:t>what you learnt from the source</w:t>
      </w:r>
      <w:r w:rsidR="00424521" w:rsidRPr="00424521">
        <w:rPr>
          <w:rFonts w:ascii="Helvetica" w:hAnsi="Helvetica"/>
          <w:color w:val="FF0000"/>
          <w:lang w:val="en-GB"/>
        </w:rPr>
        <w:t>s</w:t>
      </w:r>
      <w:r w:rsidRPr="00424521">
        <w:rPr>
          <w:rFonts w:ascii="Helvetica" w:hAnsi="Helvetica"/>
          <w:color w:val="FF0000"/>
          <w:lang w:val="en-GB"/>
        </w:rPr>
        <w:t xml:space="preserve">, </w:t>
      </w:r>
    </w:p>
    <w:p w14:paraId="151F9B35" w14:textId="31054AFD" w:rsidR="007C39BB" w:rsidRPr="00424521" w:rsidRDefault="007C39BB" w:rsidP="007C39BB">
      <w:pPr>
        <w:numPr>
          <w:ilvl w:val="0"/>
          <w:numId w:val="11"/>
        </w:numPr>
        <w:spacing w:line="360" w:lineRule="auto"/>
        <w:rPr>
          <w:rFonts w:ascii="Helvetica" w:hAnsi="Helvetica"/>
          <w:color w:val="FF0000"/>
          <w:lang w:val="en-GB"/>
        </w:rPr>
      </w:pPr>
      <w:r w:rsidRPr="00424521">
        <w:rPr>
          <w:rFonts w:ascii="Helvetica" w:hAnsi="Helvetica"/>
          <w:color w:val="FF0000"/>
          <w:lang w:val="en-GB"/>
        </w:rPr>
        <w:t>what information you applied to your project</w:t>
      </w:r>
      <w:r w:rsidR="00424521" w:rsidRPr="00424521">
        <w:rPr>
          <w:rFonts w:ascii="Helvetica" w:hAnsi="Helvetica"/>
          <w:color w:val="FF0000"/>
          <w:lang w:val="en-GB"/>
        </w:rPr>
        <w:t xml:space="preserve"> from the sources</w:t>
      </w:r>
      <w:r w:rsidRPr="00424521">
        <w:rPr>
          <w:rFonts w:ascii="Helvetica" w:hAnsi="Helvetica"/>
          <w:color w:val="FF0000"/>
          <w:lang w:val="en-GB"/>
        </w:rPr>
        <w:t>,</w:t>
      </w:r>
    </w:p>
    <w:p w14:paraId="78920363" w14:textId="6CDA42A5" w:rsidR="007C39BB" w:rsidRPr="00424521" w:rsidRDefault="00424521" w:rsidP="007C39BB">
      <w:pPr>
        <w:numPr>
          <w:ilvl w:val="0"/>
          <w:numId w:val="11"/>
        </w:numPr>
        <w:spacing w:line="360" w:lineRule="auto"/>
        <w:rPr>
          <w:rFonts w:ascii="Helvetica" w:hAnsi="Helvetica"/>
          <w:color w:val="FF0000"/>
          <w:lang w:val="en-GB"/>
        </w:rPr>
      </w:pPr>
      <w:r w:rsidRPr="00424521">
        <w:rPr>
          <w:rFonts w:ascii="Helvetica" w:hAnsi="Helvetica"/>
          <w:color w:val="FF0000"/>
          <w:lang w:val="en-GB"/>
        </w:rPr>
        <w:t>and the effect they</w:t>
      </w:r>
      <w:r w:rsidR="007C39BB" w:rsidRPr="00424521">
        <w:rPr>
          <w:rFonts w:ascii="Helvetica" w:hAnsi="Helvetica"/>
          <w:color w:val="FF0000"/>
          <w:lang w:val="en-GB"/>
        </w:rPr>
        <w:t xml:space="preserve"> had on </w:t>
      </w:r>
      <w:r w:rsidRPr="00424521">
        <w:rPr>
          <w:rFonts w:ascii="Helvetica" w:hAnsi="Helvetica"/>
          <w:color w:val="FF0000"/>
          <w:lang w:val="en-GB"/>
        </w:rPr>
        <w:t>your</w:t>
      </w:r>
      <w:r w:rsidR="007C39BB" w:rsidRPr="00424521">
        <w:rPr>
          <w:rFonts w:ascii="Helvetica" w:hAnsi="Helvetica"/>
          <w:color w:val="FF0000"/>
          <w:lang w:val="en-GB"/>
        </w:rPr>
        <w:t xml:space="preserve"> project.</w:t>
      </w:r>
    </w:p>
    <w:p w14:paraId="1498E394" w14:textId="77777777" w:rsidR="007C39BB" w:rsidRPr="00424521" w:rsidRDefault="007C39BB" w:rsidP="007C39BB">
      <w:pPr>
        <w:spacing w:line="360" w:lineRule="auto"/>
        <w:rPr>
          <w:rFonts w:ascii="Helvetica" w:hAnsi="Helvetica"/>
          <w:color w:val="FF0000"/>
          <w:lang w:val="en-GB"/>
        </w:rPr>
      </w:pPr>
    </w:p>
    <w:p w14:paraId="7112FA0E" w14:textId="0875FA05" w:rsidR="00424521" w:rsidRPr="00424521" w:rsidRDefault="00424521" w:rsidP="00424521">
      <w:pPr>
        <w:spacing w:line="360" w:lineRule="auto"/>
        <w:rPr>
          <w:rFonts w:ascii="Helvetica" w:hAnsi="Helvetica"/>
          <w:color w:val="FF0000"/>
          <w:lang w:val="en-GB"/>
        </w:rPr>
      </w:pPr>
      <w:r w:rsidRPr="00424521">
        <w:rPr>
          <w:rFonts w:ascii="Helvetica" w:hAnsi="Helvetica"/>
          <w:color w:val="FF0000"/>
          <w:lang w:val="en-GB"/>
        </w:rPr>
        <w:t xml:space="preserve">Write one to two paragraphs on the secondary sources that you used to complete the project: </w:t>
      </w:r>
    </w:p>
    <w:p w14:paraId="000FEF6A" w14:textId="77777777" w:rsidR="00424521" w:rsidRPr="00424521" w:rsidRDefault="00424521" w:rsidP="00424521">
      <w:pPr>
        <w:numPr>
          <w:ilvl w:val="0"/>
          <w:numId w:val="11"/>
        </w:numPr>
        <w:spacing w:line="360" w:lineRule="auto"/>
        <w:rPr>
          <w:rFonts w:ascii="Helvetica" w:hAnsi="Helvetica"/>
          <w:color w:val="FF0000"/>
          <w:lang w:val="en-GB"/>
        </w:rPr>
      </w:pPr>
      <w:r w:rsidRPr="00424521">
        <w:rPr>
          <w:rFonts w:ascii="Helvetica" w:hAnsi="Helvetica"/>
          <w:color w:val="FF0000"/>
          <w:lang w:val="en-GB"/>
        </w:rPr>
        <w:t xml:space="preserve">what you learnt from the sources, </w:t>
      </w:r>
    </w:p>
    <w:p w14:paraId="7E606097" w14:textId="331A9617" w:rsidR="00424521" w:rsidRPr="00424521" w:rsidRDefault="00424521" w:rsidP="00424521">
      <w:pPr>
        <w:numPr>
          <w:ilvl w:val="0"/>
          <w:numId w:val="11"/>
        </w:numPr>
        <w:spacing w:line="360" w:lineRule="auto"/>
        <w:rPr>
          <w:rFonts w:ascii="Helvetica" w:hAnsi="Helvetica"/>
          <w:color w:val="FF0000"/>
          <w:lang w:val="en-GB"/>
        </w:rPr>
      </w:pPr>
      <w:r w:rsidRPr="00424521">
        <w:rPr>
          <w:rFonts w:ascii="Helvetica" w:hAnsi="Helvetica"/>
          <w:color w:val="FF0000"/>
          <w:lang w:val="en-GB"/>
        </w:rPr>
        <w:t>what information you applied to your project from the sources,</w:t>
      </w:r>
    </w:p>
    <w:p w14:paraId="52666BB4" w14:textId="77777777" w:rsidR="00424521" w:rsidRPr="00424521" w:rsidRDefault="00424521" w:rsidP="00424521">
      <w:pPr>
        <w:numPr>
          <w:ilvl w:val="0"/>
          <w:numId w:val="11"/>
        </w:numPr>
        <w:spacing w:line="360" w:lineRule="auto"/>
        <w:rPr>
          <w:rFonts w:ascii="Helvetica" w:hAnsi="Helvetica"/>
          <w:color w:val="FF0000"/>
          <w:lang w:val="en-GB"/>
        </w:rPr>
      </w:pPr>
      <w:r w:rsidRPr="00424521">
        <w:rPr>
          <w:rFonts w:ascii="Helvetica" w:hAnsi="Helvetica"/>
          <w:color w:val="FF0000"/>
          <w:lang w:val="en-GB"/>
        </w:rPr>
        <w:t>and the effect they had on your project.</w:t>
      </w:r>
    </w:p>
    <w:p w14:paraId="0E98FA35" w14:textId="77777777" w:rsidR="00424521" w:rsidRDefault="00424521" w:rsidP="007C39BB">
      <w:pPr>
        <w:spacing w:line="360" w:lineRule="auto"/>
        <w:rPr>
          <w:rFonts w:ascii="Helvetica" w:hAnsi="Helvetica"/>
          <w:color w:val="auto"/>
          <w:lang w:val="en-GB"/>
        </w:rPr>
      </w:pPr>
    </w:p>
    <w:p w14:paraId="485F6CEC" w14:textId="77777777" w:rsidR="007C39BB" w:rsidRPr="004439AE" w:rsidRDefault="007C39BB" w:rsidP="007C39BB">
      <w:pPr>
        <w:spacing w:line="360" w:lineRule="auto"/>
        <w:rPr>
          <w:rFonts w:ascii="Helvetica" w:hAnsi="Helvetica"/>
          <w:color w:val="FF0000"/>
          <w:lang w:val="en-GB"/>
        </w:rPr>
      </w:pPr>
      <w:r w:rsidRPr="004439AE">
        <w:rPr>
          <w:rFonts w:ascii="Helvetica" w:hAnsi="Helvetica"/>
          <w:color w:val="FF0000"/>
          <w:lang w:val="en-GB"/>
        </w:rPr>
        <w:t>Remember to refer constantly to your process journal.</w:t>
      </w:r>
    </w:p>
    <w:p w14:paraId="0FE27081" w14:textId="77777777" w:rsidR="007C39BB" w:rsidRPr="00BB6BFE" w:rsidRDefault="007C39BB" w:rsidP="007C39BB">
      <w:pPr>
        <w:spacing w:line="360" w:lineRule="auto"/>
        <w:rPr>
          <w:rFonts w:ascii="Helvetica" w:hAnsi="Helvetica"/>
          <w:color w:val="auto"/>
          <w:lang w:val="en-GB"/>
        </w:rPr>
      </w:pPr>
    </w:p>
    <w:p w14:paraId="7D02C560" w14:textId="29BE6854" w:rsidR="007C39BB" w:rsidRPr="004439AE" w:rsidRDefault="007C39BB" w:rsidP="007C39BB">
      <w:pPr>
        <w:spacing w:line="360" w:lineRule="auto"/>
        <w:rPr>
          <w:rFonts w:ascii="Helvetica" w:hAnsi="Helvetica"/>
          <w:color w:val="FF0000"/>
          <w:lang w:val="en-GB"/>
        </w:rPr>
      </w:pPr>
      <w:r w:rsidRPr="004439AE">
        <w:rPr>
          <w:rFonts w:ascii="Helvetica" w:hAnsi="Helvetica"/>
          <w:color w:val="FF0000"/>
          <w:lang w:val="en-GB"/>
        </w:rPr>
        <w:t xml:space="preserve">To receive a level 7-8 for Criterion A you must have a at least 10 sources, </w:t>
      </w:r>
      <w:r w:rsidR="00424521">
        <w:rPr>
          <w:rFonts w:ascii="Helvetica" w:hAnsi="Helvetica"/>
          <w:color w:val="FF0000"/>
          <w:lang w:val="en-GB"/>
        </w:rPr>
        <w:t>critically analyses</w:t>
      </w:r>
      <w:r w:rsidRPr="004439AE">
        <w:rPr>
          <w:rFonts w:ascii="Helvetica" w:hAnsi="Helvetica"/>
          <w:color w:val="FF0000"/>
          <w:lang w:val="en-GB"/>
        </w:rPr>
        <w:t xml:space="preserve"> and evidenced in your process journal.</w:t>
      </w:r>
      <w:r w:rsidR="004439AE" w:rsidRPr="004439AE">
        <w:rPr>
          <w:rFonts w:ascii="Helvetica" w:hAnsi="Helvetica"/>
          <w:color w:val="FF0000"/>
          <w:lang w:val="en-GB"/>
        </w:rPr>
        <w:t xml:space="preserve"> There must also be a variety of sources.</w:t>
      </w:r>
    </w:p>
    <w:p w14:paraId="6E5ADCC6" w14:textId="77777777" w:rsidR="007C39BB" w:rsidRPr="00BB6BFE" w:rsidRDefault="007C39BB" w:rsidP="007C39BB">
      <w:pPr>
        <w:spacing w:line="360" w:lineRule="auto"/>
        <w:rPr>
          <w:rFonts w:ascii="Helvetica" w:hAnsi="Helvetica"/>
          <w:color w:val="auto"/>
          <w:lang w:val="en-GB"/>
        </w:rPr>
      </w:pPr>
    </w:p>
    <w:p w14:paraId="05922CE8" w14:textId="77777777" w:rsidR="0034780A" w:rsidRPr="004439AE" w:rsidRDefault="007C39BB" w:rsidP="0034780A">
      <w:pPr>
        <w:spacing w:line="360" w:lineRule="auto"/>
        <w:rPr>
          <w:rFonts w:ascii="Helvetica" w:hAnsi="Helvetica"/>
          <w:color w:val="FF0000"/>
          <w:lang w:val="en-GB"/>
        </w:rPr>
      </w:pPr>
      <w:r w:rsidRPr="004439AE">
        <w:rPr>
          <w:rFonts w:ascii="Helvetica" w:hAnsi="Helvetica"/>
          <w:color w:val="FF0000"/>
          <w:lang w:val="en-GB"/>
        </w:rPr>
        <w:t>Remember to use the correct Helena College style for your in-text referencing. You can get the in-text referencing when you generate the bibliography entry from the online generator.</w:t>
      </w:r>
    </w:p>
    <w:p w14:paraId="3BE32CA0" w14:textId="77777777" w:rsidR="00435CDE" w:rsidRPr="001265E5" w:rsidRDefault="00435CDE" w:rsidP="009E55DD">
      <w:pPr>
        <w:spacing w:line="360" w:lineRule="auto"/>
        <w:rPr>
          <w:rFonts w:ascii="Helvetica" w:hAnsi="Helvetica"/>
          <w:color w:val="auto"/>
          <w:lang w:val="en-GB"/>
        </w:rPr>
      </w:pPr>
    </w:p>
    <w:p w14:paraId="7ACB0697" w14:textId="77777777" w:rsidR="009E55DD" w:rsidRDefault="009E55DD" w:rsidP="009E55DD">
      <w:pPr>
        <w:spacing w:line="360" w:lineRule="auto"/>
        <w:rPr>
          <w:rFonts w:ascii="Helvetica" w:hAnsi="Helvetica"/>
          <w:lang w:val="en-GB"/>
        </w:rPr>
      </w:pPr>
    </w:p>
    <w:p w14:paraId="3FCD184E" w14:textId="77777777" w:rsidR="00993A61" w:rsidRDefault="00993A61" w:rsidP="009E55DD">
      <w:pPr>
        <w:spacing w:line="360" w:lineRule="auto"/>
        <w:rPr>
          <w:rFonts w:ascii="Helvetica" w:hAnsi="Helvetica"/>
          <w:lang w:val="en-GB"/>
        </w:rPr>
      </w:pPr>
    </w:p>
    <w:p w14:paraId="3A2A354A" w14:textId="77777777" w:rsidR="00993A61" w:rsidRDefault="00993A61" w:rsidP="009E55DD">
      <w:pPr>
        <w:spacing w:line="360" w:lineRule="auto"/>
        <w:rPr>
          <w:rFonts w:ascii="Helvetica" w:hAnsi="Helvetica"/>
          <w:lang w:val="en-GB"/>
        </w:rPr>
      </w:pPr>
    </w:p>
    <w:p w14:paraId="004B2045" w14:textId="77777777" w:rsidR="00993A61" w:rsidRDefault="00993A61" w:rsidP="009E55DD">
      <w:pPr>
        <w:spacing w:line="360" w:lineRule="auto"/>
        <w:rPr>
          <w:rFonts w:ascii="Helvetica" w:hAnsi="Helvetica"/>
          <w:lang w:val="en-GB"/>
        </w:rPr>
      </w:pPr>
    </w:p>
    <w:p w14:paraId="5D219603" w14:textId="77777777" w:rsidR="00993A61" w:rsidRDefault="00993A61" w:rsidP="009E55DD">
      <w:pPr>
        <w:spacing w:line="360" w:lineRule="auto"/>
        <w:rPr>
          <w:rFonts w:ascii="Helvetica" w:hAnsi="Helvetica"/>
          <w:lang w:val="en-GB"/>
        </w:rPr>
      </w:pPr>
    </w:p>
    <w:p w14:paraId="6C84CB9A" w14:textId="77777777" w:rsidR="00993A61" w:rsidRDefault="00993A61" w:rsidP="009E55DD">
      <w:pPr>
        <w:spacing w:line="360" w:lineRule="auto"/>
        <w:rPr>
          <w:rFonts w:ascii="Helvetica" w:hAnsi="Helvetica"/>
          <w:lang w:val="en-GB"/>
        </w:rPr>
      </w:pPr>
    </w:p>
    <w:p w14:paraId="7397D5DA" w14:textId="77777777" w:rsidR="00993A61" w:rsidRDefault="00993A61" w:rsidP="009E55DD">
      <w:pPr>
        <w:spacing w:line="360" w:lineRule="auto"/>
        <w:rPr>
          <w:rFonts w:ascii="Helvetica" w:hAnsi="Helvetica"/>
          <w:lang w:val="en-GB"/>
        </w:rPr>
      </w:pPr>
    </w:p>
    <w:p w14:paraId="4B1541D7" w14:textId="408608FA" w:rsidR="00450519" w:rsidRPr="009E55DD" w:rsidRDefault="00CA5127" w:rsidP="00386D95">
      <w:pPr>
        <w:spacing w:line="360" w:lineRule="auto"/>
        <w:jc w:val="center"/>
        <w:rPr>
          <w:rFonts w:ascii="Helvetica" w:hAnsi="Helvetica"/>
          <w:b/>
          <w:caps/>
          <w:color w:val="365F91" w:themeColor="accent1" w:themeShade="BF"/>
          <w:spacing w:val="24"/>
          <w:sz w:val="44"/>
        </w:rPr>
      </w:pPr>
      <w:r>
        <w:rPr>
          <w:rFonts w:ascii="Helvetica" w:hAnsi="Helvetica"/>
          <w:b/>
          <w:caps/>
          <w:color w:val="365F91" w:themeColor="accent1" w:themeShade="BF"/>
          <w:spacing w:val="24"/>
          <w:sz w:val="44"/>
        </w:rPr>
        <w:t xml:space="preserve">B. </w:t>
      </w:r>
      <w:r w:rsidR="009E55DD" w:rsidRPr="009E55DD">
        <w:rPr>
          <w:rFonts w:ascii="Helvetica" w:hAnsi="Helvetica"/>
          <w:b/>
          <w:caps/>
          <w:color w:val="365F91" w:themeColor="accent1" w:themeShade="BF"/>
          <w:spacing w:val="24"/>
          <w:sz w:val="44"/>
        </w:rPr>
        <w:t>PLANNING</w:t>
      </w:r>
    </w:p>
    <w:p w14:paraId="2A348C19" w14:textId="3D6AE9A0" w:rsidR="003D0519" w:rsidRPr="009B5342" w:rsidRDefault="003D0519" w:rsidP="003D0519">
      <w:pPr>
        <w:numPr>
          <w:ilvl w:val="0"/>
          <w:numId w:val="2"/>
        </w:numPr>
        <w:spacing w:line="360" w:lineRule="auto"/>
        <w:ind w:hanging="300"/>
        <w:rPr>
          <w:rFonts w:ascii="Helvetica" w:hAnsi="Helvetica"/>
          <w:color w:val="FF0000"/>
          <w:lang w:val="en-GB"/>
        </w:rPr>
      </w:pPr>
      <w:r w:rsidRPr="009B5342">
        <w:rPr>
          <w:rFonts w:ascii="Helvetica" w:hAnsi="Helvetica"/>
          <w:color w:val="FF0000"/>
          <w:lang w:val="en-GB"/>
        </w:rPr>
        <w:t>(This secti</w:t>
      </w:r>
      <w:r w:rsidR="000C7D93" w:rsidRPr="009B5342">
        <w:rPr>
          <w:rFonts w:ascii="Helvetica" w:hAnsi="Helvetica"/>
          <w:color w:val="FF0000"/>
          <w:lang w:val="en-GB"/>
        </w:rPr>
        <w:t>on should have approximately 850</w:t>
      </w:r>
      <w:r w:rsidRPr="009B5342">
        <w:rPr>
          <w:rFonts w:ascii="Helvetica" w:hAnsi="Helvetica"/>
          <w:color w:val="FF0000"/>
          <w:lang w:val="en-GB"/>
        </w:rPr>
        <w:t xml:space="preserve"> words)</w:t>
      </w:r>
    </w:p>
    <w:p w14:paraId="22BC3B1D" w14:textId="77777777" w:rsidR="003D0519" w:rsidRDefault="003D0519" w:rsidP="00450519">
      <w:pPr>
        <w:spacing w:line="360" w:lineRule="auto"/>
        <w:rPr>
          <w:rFonts w:ascii="Helvetica" w:hAnsi="Helvetica"/>
          <w:color w:val="002939"/>
          <w:lang w:val="en-GB"/>
        </w:rPr>
      </w:pPr>
    </w:p>
    <w:p w14:paraId="30EA42A5" w14:textId="3C081E3D" w:rsidR="00993A61" w:rsidRPr="00993A61" w:rsidRDefault="00993A61" w:rsidP="00450519">
      <w:pPr>
        <w:spacing w:line="360" w:lineRule="auto"/>
        <w:rPr>
          <w:rFonts w:ascii="Helvetica" w:hAnsi="Helvetica"/>
          <w:b/>
          <w:color w:val="002939"/>
          <w:sz w:val="32"/>
          <w:szCs w:val="32"/>
          <w:lang w:val="en-GB"/>
        </w:rPr>
      </w:pPr>
      <w:proofErr w:type="spellStart"/>
      <w:r w:rsidRPr="00993A61">
        <w:rPr>
          <w:rFonts w:ascii="Helvetica" w:hAnsi="Helvetica"/>
          <w:b/>
          <w:sz w:val="32"/>
          <w:szCs w:val="32"/>
        </w:rPr>
        <w:t>i</w:t>
      </w:r>
      <w:proofErr w:type="spellEnd"/>
      <w:r w:rsidRPr="00993A61">
        <w:rPr>
          <w:rFonts w:ascii="Helvetica" w:hAnsi="Helvetica"/>
          <w:b/>
          <w:sz w:val="32"/>
          <w:szCs w:val="32"/>
        </w:rPr>
        <w:t>) Developing criteria</w:t>
      </w:r>
    </w:p>
    <w:p w14:paraId="260B7B0D" w14:textId="77777777" w:rsidR="00993A61" w:rsidRDefault="00993A61" w:rsidP="00450519">
      <w:pPr>
        <w:spacing w:line="360" w:lineRule="auto"/>
        <w:rPr>
          <w:rFonts w:ascii="Helvetica" w:hAnsi="Helvetica"/>
          <w:color w:val="002939"/>
          <w:lang w:val="en-GB"/>
        </w:rPr>
      </w:pPr>
    </w:p>
    <w:p w14:paraId="7A2DE797" w14:textId="77777777" w:rsidR="00D12442" w:rsidRPr="007E2CC4" w:rsidRDefault="0034780A" w:rsidP="00450519">
      <w:pPr>
        <w:spacing w:line="360" w:lineRule="auto"/>
        <w:rPr>
          <w:rFonts w:ascii="Helvetica" w:hAnsi="Helvetica"/>
          <w:color w:val="FF0000"/>
          <w:lang w:val="en-GB"/>
        </w:rPr>
      </w:pPr>
      <w:r w:rsidRPr="007E2CC4">
        <w:rPr>
          <w:rFonts w:ascii="Helvetica" w:hAnsi="Helvetica"/>
          <w:color w:val="FF0000"/>
          <w:lang w:val="en-GB"/>
        </w:rPr>
        <w:t>Describe your product</w:t>
      </w:r>
      <w:r w:rsidR="00D12442" w:rsidRPr="007E2CC4">
        <w:rPr>
          <w:rFonts w:ascii="Helvetica" w:hAnsi="Helvetica"/>
          <w:color w:val="FF0000"/>
          <w:lang w:val="en-GB"/>
        </w:rPr>
        <w:t xml:space="preserve">. </w:t>
      </w:r>
    </w:p>
    <w:p w14:paraId="6D30D989" w14:textId="77777777" w:rsidR="00D12442" w:rsidRPr="007E2CC4" w:rsidRDefault="00D12442" w:rsidP="00450519">
      <w:pPr>
        <w:spacing w:line="360" w:lineRule="auto"/>
        <w:rPr>
          <w:rFonts w:ascii="Helvetica" w:hAnsi="Helvetica"/>
          <w:color w:val="FF0000"/>
          <w:lang w:val="en-GB"/>
        </w:rPr>
      </w:pPr>
    </w:p>
    <w:p w14:paraId="7AD53671" w14:textId="77777777" w:rsidR="00840BF4" w:rsidRPr="007E2CC4" w:rsidRDefault="00840BF4" w:rsidP="00840BF4">
      <w:pPr>
        <w:numPr>
          <w:ilvl w:val="0"/>
          <w:numId w:val="3"/>
        </w:numPr>
        <w:spacing w:line="360" w:lineRule="auto"/>
        <w:ind w:hanging="300"/>
        <w:rPr>
          <w:rFonts w:ascii="Helvetica" w:hAnsi="Helvetica"/>
          <w:color w:val="FF0000"/>
          <w:lang w:val="en-GB"/>
        </w:rPr>
      </w:pPr>
      <w:r w:rsidRPr="007E2CC4">
        <w:rPr>
          <w:rFonts w:ascii="Helvetica" w:hAnsi="Helvetica"/>
          <w:color w:val="FF0000"/>
          <w:lang w:val="en-GB"/>
        </w:rPr>
        <w:t>To judge the success of my goal I created a set of criteria. They were:</w:t>
      </w:r>
    </w:p>
    <w:p w14:paraId="60968DB3" w14:textId="77777777" w:rsidR="00840BF4" w:rsidRPr="00316EF1" w:rsidRDefault="00840BF4" w:rsidP="00840BF4">
      <w:pPr>
        <w:numPr>
          <w:ilvl w:val="0"/>
          <w:numId w:val="10"/>
        </w:numPr>
        <w:spacing w:line="360" w:lineRule="auto"/>
        <w:rPr>
          <w:rFonts w:ascii="Helvetica" w:hAnsi="Helvetica"/>
          <w:lang w:val="en-GB"/>
        </w:rPr>
      </w:pPr>
      <w:r>
        <w:rPr>
          <w:rFonts w:ascii="Helvetica" w:hAnsi="Helvetica"/>
          <w:lang w:val="en-GB"/>
        </w:rPr>
        <w:t xml:space="preserve"> </w:t>
      </w:r>
      <w:r w:rsidRPr="001F1D04">
        <w:rPr>
          <w:rFonts w:ascii="Helvetica" w:hAnsi="Helvetica"/>
          <w:color w:val="FF0000"/>
          <w:lang w:val="en-GB"/>
        </w:rPr>
        <w:t>insert</w:t>
      </w:r>
    </w:p>
    <w:p w14:paraId="0AC70796" w14:textId="77777777" w:rsidR="00840BF4" w:rsidRDefault="00840BF4" w:rsidP="00840BF4">
      <w:pPr>
        <w:numPr>
          <w:ilvl w:val="0"/>
          <w:numId w:val="10"/>
        </w:numPr>
        <w:spacing w:line="360" w:lineRule="auto"/>
        <w:rPr>
          <w:rFonts w:ascii="Helvetica" w:hAnsi="Helvetica"/>
          <w:lang w:val="en-GB"/>
        </w:rPr>
      </w:pPr>
      <w:r>
        <w:rPr>
          <w:rFonts w:ascii="Helvetica" w:hAnsi="Helvetica"/>
          <w:lang w:val="en-GB"/>
        </w:rPr>
        <w:t xml:space="preserve"> </w:t>
      </w:r>
      <w:r w:rsidRPr="001F1D04">
        <w:rPr>
          <w:rFonts w:ascii="Helvetica" w:hAnsi="Helvetica"/>
          <w:color w:val="FF0000"/>
          <w:lang w:val="en-GB"/>
        </w:rPr>
        <w:t>insert</w:t>
      </w:r>
    </w:p>
    <w:p w14:paraId="107ACD20" w14:textId="77777777" w:rsidR="00840BF4" w:rsidRDefault="00840BF4" w:rsidP="00840BF4">
      <w:pPr>
        <w:numPr>
          <w:ilvl w:val="0"/>
          <w:numId w:val="10"/>
        </w:numPr>
        <w:spacing w:line="360" w:lineRule="auto"/>
        <w:rPr>
          <w:rFonts w:ascii="Helvetica" w:hAnsi="Helvetica"/>
          <w:lang w:val="en-GB"/>
        </w:rPr>
      </w:pPr>
      <w:r>
        <w:rPr>
          <w:rFonts w:ascii="Helvetica" w:hAnsi="Helvetica"/>
          <w:lang w:val="en-GB"/>
        </w:rPr>
        <w:t xml:space="preserve">  </w:t>
      </w:r>
      <w:r w:rsidRPr="001F1D04">
        <w:rPr>
          <w:rFonts w:ascii="Helvetica" w:hAnsi="Helvetica"/>
          <w:color w:val="FF0000"/>
          <w:lang w:val="en-GB"/>
        </w:rPr>
        <w:t>insert</w:t>
      </w:r>
    </w:p>
    <w:p w14:paraId="521C10FA" w14:textId="77777777" w:rsidR="00840BF4" w:rsidRPr="00316EF1" w:rsidRDefault="00840BF4" w:rsidP="00840BF4">
      <w:pPr>
        <w:numPr>
          <w:ilvl w:val="0"/>
          <w:numId w:val="10"/>
        </w:numPr>
        <w:spacing w:line="360" w:lineRule="auto"/>
        <w:rPr>
          <w:rFonts w:ascii="Helvetica" w:hAnsi="Helvetica"/>
          <w:lang w:val="en-GB"/>
        </w:rPr>
      </w:pPr>
      <w:r>
        <w:rPr>
          <w:rFonts w:ascii="Helvetica" w:hAnsi="Helvetica"/>
          <w:lang w:val="en-GB"/>
        </w:rPr>
        <w:t xml:space="preserve">  </w:t>
      </w:r>
      <w:r w:rsidRPr="001F1D04">
        <w:rPr>
          <w:rFonts w:ascii="Helvetica" w:hAnsi="Helvetica"/>
          <w:color w:val="FF0000"/>
          <w:lang w:val="en-GB"/>
        </w:rPr>
        <w:t>insert</w:t>
      </w:r>
    </w:p>
    <w:p w14:paraId="19C4242F" w14:textId="53A684A4" w:rsidR="00840BF4" w:rsidRDefault="00840BF4" w:rsidP="00840BF4">
      <w:pPr>
        <w:numPr>
          <w:ilvl w:val="0"/>
          <w:numId w:val="10"/>
        </w:numPr>
        <w:spacing w:line="360" w:lineRule="auto"/>
        <w:rPr>
          <w:rFonts w:ascii="Helvetica" w:hAnsi="Helvetica"/>
          <w:lang w:val="en-GB"/>
        </w:rPr>
      </w:pPr>
      <w:r>
        <w:rPr>
          <w:rFonts w:ascii="Helvetica" w:hAnsi="Helvetica"/>
          <w:lang w:val="en-GB"/>
        </w:rPr>
        <w:t xml:space="preserve"> </w:t>
      </w:r>
      <w:r w:rsidRPr="001F1D04">
        <w:rPr>
          <w:rFonts w:ascii="Helvetica" w:hAnsi="Helvetica"/>
          <w:color w:val="FF0000"/>
          <w:lang w:val="en-GB"/>
        </w:rPr>
        <w:t>insert</w:t>
      </w:r>
      <w:r w:rsidRPr="00316EF1">
        <w:rPr>
          <w:rFonts w:ascii="Helvetica" w:hAnsi="Helvetica"/>
          <w:lang w:val="en-GB"/>
        </w:rPr>
        <w:t xml:space="preserve"> </w:t>
      </w:r>
    </w:p>
    <w:p w14:paraId="709AB9C2" w14:textId="77777777" w:rsidR="00840BF4" w:rsidRPr="00BB6BFE" w:rsidRDefault="00840BF4" w:rsidP="00450519">
      <w:pPr>
        <w:spacing w:line="360" w:lineRule="auto"/>
        <w:rPr>
          <w:rFonts w:ascii="Helvetica" w:hAnsi="Helvetica"/>
          <w:color w:val="auto"/>
          <w:lang w:val="en-GB"/>
        </w:rPr>
      </w:pPr>
    </w:p>
    <w:p w14:paraId="17BE5EBB" w14:textId="3CEB7572" w:rsidR="0034780A" w:rsidRPr="001F1D04" w:rsidRDefault="00D12442" w:rsidP="00450519">
      <w:pPr>
        <w:spacing w:line="360" w:lineRule="auto"/>
        <w:rPr>
          <w:rFonts w:ascii="Helvetica" w:hAnsi="Helvetica"/>
          <w:color w:val="FF0000"/>
          <w:lang w:val="en-GB"/>
        </w:rPr>
      </w:pPr>
      <w:r w:rsidRPr="001F1D04">
        <w:rPr>
          <w:rFonts w:ascii="Helvetica" w:hAnsi="Helvetica"/>
          <w:color w:val="FF0000"/>
          <w:lang w:val="en-GB"/>
        </w:rPr>
        <w:t xml:space="preserve">Describe how you </w:t>
      </w:r>
      <w:r w:rsidR="0034780A" w:rsidRPr="001F1D04">
        <w:rPr>
          <w:rFonts w:ascii="Helvetica" w:hAnsi="Helvetica"/>
          <w:color w:val="FF0000"/>
          <w:lang w:val="en-GB"/>
        </w:rPr>
        <w:t>developed the criteria you used to create it.</w:t>
      </w:r>
    </w:p>
    <w:p w14:paraId="578BE1AF" w14:textId="77777777" w:rsidR="0034780A" w:rsidRDefault="0034780A" w:rsidP="00450519">
      <w:pPr>
        <w:spacing w:line="360" w:lineRule="auto"/>
        <w:rPr>
          <w:rFonts w:ascii="Helvetica" w:hAnsi="Helvetica"/>
          <w:color w:val="002939"/>
          <w:lang w:val="en-GB"/>
        </w:rPr>
      </w:pPr>
    </w:p>
    <w:p w14:paraId="56230B4A" w14:textId="1974F904" w:rsidR="0034780A" w:rsidRPr="0034780A" w:rsidRDefault="0034780A" w:rsidP="0034780A">
      <w:pPr>
        <w:pStyle w:val="Bylines"/>
        <w:jc w:val="left"/>
        <w:rPr>
          <w:rFonts w:ascii="Helvetica" w:hAnsi="Helvetica"/>
          <w:b/>
          <w:sz w:val="32"/>
          <w:szCs w:val="32"/>
        </w:rPr>
      </w:pPr>
      <w:r w:rsidRPr="0034780A">
        <w:rPr>
          <w:rFonts w:ascii="Helvetica" w:hAnsi="Helvetica"/>
          <w:b/>
          <w:sz w:val="32"/>
          <w:szCs w:val="32"/>
        </w:rPr>
        <w:t>ii) Creating development process</w:t>
      </w:r>
    </w:p>
    <w:p w14:paraId="52E6A3F6" w14:textId="77777777" w:rsidR="0034780A" w:rsidRDefault="0034780A" w:rsidP="00450519">
      <w:pPr>
        <w:spacing w:line="360" w:lineRule="auto"/>
        <w:rPr>
          <w:rFonts w:ascii="Helvetica" w:hAnsi="Helvetica"/>
          <w:color w:val="002939"/>
          <w:lang w:val="en-GB"/>
        </w:rPr>
      </w:pPr>
    </w:p>
    <w:p w14:paraId="27D3AE4F" w14:textId="17A3FB7C" w:rsidR="0034780A" w:rsidRPr="002C2071" w:rsidRDefault="0034780A" w:rsidP="00450519">
      <w:pPr>
        <w:spacing w:line="360" w:lineRule="auto"/>
        <w:rPr>
          <w:rFonts w:ascii="Helvetica" w:hAnsi="Helvetica"/>
          <w:color w:val="FF0000"/>
          <w:lang w:val="en-GB"/>
        </w:rPr>
      </w:pPr>
      <w:r w:rsidRPr="002C2071">
        <w:rPr>
          <w:rFonts w:ascii="Helvetica" w:hAnsi="Helvetica"/>
          <w:color w:val="FF0000"/>
          <w:lang w:val="en-GB"/>
        </w:rPr>
        <w:t xml:space="preserve">Describe how you </w:t>
      </w:r>
      <w:r w:rsidR="00A87278" w:rsidRPr="002C2071">
        <w:rPr>
          <w:rFonts w:ascii="Helvetica" w:hAnsi="Helvetica"/>
          <w:color w:val="FF0000"/>
          <w:lang w:val="en-GB"/>
        </w:rPr>
        <w:t>created</w:t>
      </w:r>
      <w:r w:rsidRPr="002C2071">
        <w:rPr>
          <w:rFonts w:ascii="Helvetica" w:hAnsi="Helvetica"/>
          <w:color w:val="FF0000"/>
          <w:lang w:val="en-GB"/>
        </w:rPr>
        <w:t xml:space="preserve"> your development process (steps to success) and how it helped you </w:t>
      </w:r>
      <w:r w:rsidR="00F15D1F" w:rsidRPr="002C2071">
        <w:rPr>
          <w:rFonts w:ascii="Helvetica" w:hAnsi="Helvetica"/>
          <w:color w:val="FF0000"/>
          <w:lang w:val="en-GB"/>
        </w:rPr>
        <w:t xml:space="preserve">to </w:t>
      </w:r>
      <w:r w:rsidRPr="002C2071">
        <w:rPr>
          <w:rFonts w:ascii="Helvetica" w:hAnsi="Helvetica"/>
          <w:color w:val="FF0000"/>
          <w:lang w:val="en-GB"/>
        </w:rPr>
        <w:t xml:space="preserve">complete your product. </w:t>
      </w:r>
    </w:p>
    <w:p w14:paraId="7ED2E7CF" w14:textId="77777777" w:rsidR="0034780A" w:rsidRDefault="0034780A" w:rsidP="00450519">
      <w:pPr>
        <w:spacing w:line="360" w:lineRule="auto"/>
        <w:rPr>
          <w:rFonts w:ascii="Helvetica" w:hAnsi="Helvetica"/>
          <w:color w:val="002939"/>
          <w:lang w:val="en-GB"/>
        </w:rPr>
      </w:pPr>
    </w:p>
    <w:p w14:paraId="4DFE44B7" w14:textId="2E9EF65A" w:rsidR="00A63C13" w:rsidRPr="002C2071" w:rsidRDefault="00A63C13" w:rsidP="00450519">
      <w:pPr>
        <w:spacing w:line="360" w:lineRule="auto"/>
        <w:rPr>
          <w:rFonts w:ascii="Helvetica" w:hAnsi="Helvetica"/>
          <w:color w:val="FF0000"/>
          <w:lang w:val="en-GB"/>
        </w:rPr>
      </w:pPr>
      <w:r w:rsidRPr="002C2071">
        <w:rPr>
          <w:rFonts w:ascii="Helvetica" w:hAnsi="Helvetica"/>
          <w:color w:val="FF0000"/>
          <w:lang w:val="en-GB"/>
        </w:rPr>
        <w:t>Emphasis the links between your 5 criteria and the development process.</w:t>
      </w:r>
    </w:p>
    <w:p w14:paraId="4839BFB0" w14:textId="77777777" w:rsidR="0034780A" w:rsidRDefault="0034780A" w:rsidP="00450519">
      <w:pPr>
        <w:spacing w:line="360" w:lineRule="auto"/>
        <w:rPr>
          <w:rFonts w:ascii="Helvetica" w:hAnsi="Helvetica"/>
          <w:color w:val="002939"/>
          <w:lang w:val="en-GB"/>
        </w:rPr>
      </w:pPr>
    </w:p>
    <w:p w14:paraId="6A7BA265" w14:textId="2629EEB4" w:rsidR="0034780A" w:rsidRPr="00C748EF" w:rsidRDefault="00C748EF" w:rsidP="00450519">
      <w:pPr>
        <w:spacing w:line="360" w:lineRule="auto"/>
        <w:rPr>
          <w:rFonts w:ascii="Helvetica" w:hAnsi="Helvetica"/>
          <w:b/>
          <w:color w:val="002939"/>
          <w:sz w:val="32"/>
          <w:szCs w:val="32"/>
          <w:lang w:val="en-GB"/>
        </w:rPr>
      </w:pPr>
      <w:r w:rsidRPr="00C748EF">
        <w:rPr>
          <w:rFonts w:ascii="Helvetica" w:hAnsi="Helvetica"/>
          <w:b/>
          <w:sz w:val="32"/>
          <w:szCs w:val="32"/>
        </w:rPr>
        <w:t>iii) Demonstrating self-management skills</w:t>
      </w:r>
    </w:p>
    <w:p w14:paraId="2411E644" w14:textId="77777777" w:rsidR="0034780A" w:rsidRDefault="0034780A" w:rsidP="00450519">
      <w:pPr>
        <w:spacing w:line="360" w:lineRule="auto"/>
        <w:rPr>
          <w:rFonts w:ascii="Helvetica" w:hAnsi="Helvetica"/>
          <w:color w:val="002939"/>
          <w:lang w:val="en-GB"/>
        </w:rPr>
      </w:pPr>
    </w:p>
    <w:p w14:paraId="31B744F6" w14:textId="0E0F4D62" w:rsidR="00C748EF" w:rsidRPr="002C2071" w:rsidRDefault="008D1B36" w:rsidP="00450519">
      <w:pPr>
        <w:spacing w:line="360" w:lineRule="auto"/>
        <w:rPr>
          <w:rFonts w:ascii="Helvetica" w:hAnsi="Helvetica"/>
          <w:color w:val="FF0000"/>
          <w:lang w:val="en-GB"/>
        </w:rPr>
      </w:pPr>
      <w:r w:rsidRPr="002C2071">
        <w:rPr>
          <w:rFonts w:ascii="Helvetica" w:hAnsi="Helvetica"/>
          <w:color w:val="FF0000"/>
          <w:lang w:val="en-GB"/>
        </w:rPr>
        <w:t>Explain how y</w:t>
      </w:r>
      <w:r w:rsidR="00F15D1F" w:rsidRPr="002C2071">
        <w:rPr>
          <w:rFonts w:ascii="Helvetica" w:hAnsi="Helvetica"/>
          <w:color w:val="FF0000"/>
          <w:lang w:val="en-GB"/>
        </w:rPr>
        <w:t>ou have developed, enhanced, managed you</w:t>
      </w:r>
      <w:r w:rsidR="00A87278" w:rsidRPr="002C2071">
        <w:rPr>
          <w:rFonts w:ascii="Helvetica" w:hAnsi="Helvetica"/>
          <w:color w:val="FF0000"/>
          <w:lang w:val="en-GB"/>
        </w:rPr>
        <w:t>r</w:t>
      </w:r>
      <w:r w:rsidR="00F15D1F" w:rsidRPr="002C2071">
        <w:rPr>
          <w:rFonts w:ascii="Helvetica" w:hAnsi="Helvetica"/>
          <w:color w:val="FF0000"/>
          <w:lang w:val="en-GB"/>
        </w:rPr>
        <w:t xml:space="preserve"> project using the listed ATL self-management skills. Perhaps refer to the checklist (you might also wan</w:t>
      </w:r>
      <w:r w:rsidR="002C2071" w:rsidRPr="002C2071">
        <w:rPr>
          <w:rFonts w:ascii="Helvetica" w:hAnsi="Helvetica"/>
          <w:color w:val="FF0000"/>
          <w:lang w:val="en-GB"/>
        </w:rPr>
        <w:t>t to put this in your appendix) that appears on page 31 of the student booklet.</w:t>
      </w:r>
    </w:p>
    <w:p w14:paraId="3F6F0954" w14:textId="77777777" w:rsidR="00A44AE7" w:rsidRPr="00BB6BFE" w:rsidRDefault="00A44AE7" w:rsidP="00450519">
      <w:pPr>
        <w:spacing w:line="360" w:lineRule="auto"/>
        <w:rPr>
          <w:rFonts w:ascii="Helvetica" w:hAnsi="Helvetica"/>
          <w:color w:val="auto"/>
          <w:lang w:val="en-GB"/>
        </w:rPr>
      </w:pPr>
    </w:p>
    <w:p w14:paraId="21C5A240" w14:textId="3EEE1107" w:rsidR="00A44AE7" w:rsidRPr="002C2071" w:rsidRDefault="00A44AE7" w:rsidP="00450519">
      <w:pPr>
        <w:spacing w:line="360" w:lineRule="auto"/>
        <w:rPr>
          <w:rFonts w:ascii="Helvetica" w:hAnsi="Helvetica"/>
          <w:color w:val="FF0000"/>
          <w:lang w:val="en-GB"/>
        </w:rPr>
      </w:pPr>
      <w:r w:rsidRPr="002C2071">
        <w:rPr>
          <w:rFonts w:ascii="Helvetica" w:hAnsi="Helvetica"/>
          <w:color w:val="FF0000"/>
          <w:lang w:val="en-GB"/>
        </w:rPr>
        <w:t>Explain how you used your time wisely. Perhaps use your ATL checklists from meeting</w:t>
      </w:r>
      <w:r w:rsidR="00A63C13" w:rsidRPr="002C2071">
        <w:rPr>
          <w:rFonts w:ascii="Helvetica" w:hAnsi="Helvetica"/>
          <w:color w:val="FF0000"/>
          <w:lang w:val="en-GB"/>
        </w:rPr>
        <w:t>s 3,</w:t>
      </w:r>
      <w:r w:rsidRPr="002C2071">
        <w:rPr>
          <w:rFonts w:ascii="Helvetica" w:hAnsi="Helvetica"/>
          <w:color w:val="FF0000"/>
          <w:lang w:val="en-GB"/>
        </w:rPr>
        <w:t xml:space="preserve"> </w:t>
      </w:r>
      <w:r w:rsidR="00A63C13" w:rsidRPr="002C2071">
        <w:rPr>
          <w:rFonts w:ascii="Helvetica" w:hAnsi="Helvetica"/>
          <w:color w:val="FF0000"/>
          <w:lang w:val="en-GB"/>
        </w:rPr>
        <w:t>7 and 10</w:t>
      </w:r>
      <w:r w:rsidRPr="002C2071">
        <w:rPr>
          <w:rFonts w:ascii="Helvetica" w:hAnsi="Helvetica"/>
          <w:color w:val="FF0000"/>
          <w:lang w:val="en-GB"/>
        </w:rPr>
        <w:t xml:space="preserve"> to demonstrate how they have been developed during the personal project.</w:t>
      </w:r>
    </w:p>
    <w:p w14:paraId="5EDD557A" w14:textId="77777777" w:rsidR="00C748EF" w:rsidRPr="00D12442" w:rsidRDefault="00C748EF" w:rsidP="00450519">
      <w:pPr>
        <w:spacing w:line="360" w:lineRule="auto"/>
        <w:rPr>
          <w:rFonts w:ascii="Helvetica" w:hAnsi="Helvetica"/>
          <w:color w:val="auto"/>
          <w:lang w:val="en-GB"/>
        </w:rPr>
      </w:pPr>
    </w:p>
    <w:p w14:paraId="0887C019" w14:textId="77777777" w:rsidR="00C748EF" w:rsidRDefault="00C748EF" w:rsidP="00450519">
      <w:pPr>
        <w:spacing w:line="360" w:lineRule="auto"/>
        <w:rPr>
          <w:rFonts w:ascii="Helvetica" w:hAnsi="Helvetica"/>
          <w:color w:val="002939"/>
          <w:lang w:val="en-GB"/>
        </w:rPr>
      </w:pPr>
    </w:p>
    <w:p w14:paraId="04199D45" w14:textId="7B0536DB" w:rsidR="00450519" w:rsidRPr="009E55DD" w:rsidRDefault="003E59E8" w:rsidP="007B6753">
      <w:pPr>
        <w:pStyle w:val="Title"/>
        <w:spacing w:line="288" w:lineRule="auto"/>
        <w:jc w:val="center"/>
        <w:rPr>
          <w:caps/>
          <w:color w:val="365F91" w:themeColor="accent1" w:themeShade="BF"/>
          <w:spacing w:val="24"/>
          <w:sz w:val="24"/>
        </w:rPr>
      </w:pPr>
      <w:r>
        <w:rPr>
          <w:caps/>
          <w:color w:val="365F91" w:themeColor="accent1" w:themeShade="BF"/>
          <w:spacing w:val="24"/>
          <w:sz w:val="44"/>
        </w:rPr>
        <w:t xml:space="preserve">C. </w:t>
      </w:r>
      <w:r w:rsidR="009E55DD" w:rsidRPr="009E55DD">
        <w:rPr>
          <w:caps/>
          <w:color w:val="365F91" w:themeColor="accent1" w:themeShade="BF"/>
          <w:spacing w:val="24"/>
          <w:sz w:val="44"/>
        </w:rPr>
        <w:t>TAKING ACTION</w:t>
      </w:r>
    </w:p>
    <w:p w14:paraId="0D7B5376" w14:textId="7DF82C13" w:rsidR="00FE2C6C" w:rsidRPr="009B5342" w:rsidRDefault="00FE2C6C" w:rsidP="00FE2C6C">
      <w:pPr>
        <w:numPr>
          <w:ilvl w:val="0"/>
          <w:numId w:val="2"/>
        </w:numPr>
        <w:spacing w:line="360" w:lineRule="auto"/>
        <w:ind w:hanging="300"/>
        <w:rPr>
          <w:rFonts w:ascii="Helvetica" w:hAnsi="Helvetica"/>
          <w:color w:val="FF0000"/>
          <w:lang w:val="en-GB"/>
        </w:rPr>
      </w:pPr>
      <w:r w:rsidRPr="009B5342">
        <w:rPr>
          <w:rFonts w:ascii="Helvetica" w:hAnsi="Helvetica"/>
          <w:color w:val="FF0000"/>
          <w:lang w:val="en-GB"/>
        </w:rPr>
        <w:t>(This section should have approx</w:t>
      </w:r>
      <w:r w:rsidR="000C7D93" w:rsidRPr="009B5342">
        <w:rPr>
          <w:rFonts w:ascii="Helvetica" w:hAnsi="Helvetica"/>
          <w:color w:val="FF0000"/>
          <w:lang w:val="en-GB"/>
        </w:rPr>
        <w:t>imately 850</w:t>
      </w:r>
      <w:r w:rsidRPr="009B5342">
        <w:rPr>
          <w:rFonts w:ascii="Helvetica" w:hAnsi="Helvetica"/>
          <w:color w:val="FF0000"/>
          <w:lang w:val="en-GB"/>
        </w:rPr>
        <w:t xml:space="preserve"> words)</w:t>
      </w:r>
    </w:p>
    <w:p w14:paraId="65B3096D" w14:textId="77777777" w:rsidR="00450519" w:rsidRDefault="00450519">
      <w:pPr>
        <w:spacing w:line="360" w:lineRule="auto"/>
        <w:rPr>
          <w:rFonts w:ascii="Helvetica" w:hAnsi="Helvetica"/>
          <w:color w:val="002939"/>
          <w:lang w:val="en-GB"/>
        </w:rPr>
      </w:pPr>
    </w:p>
    <w:p w14:paraId="1964C4B2" w14:textId="5CB35086" w:rsidR="007C408F" w:rsidRPr="007C408F" w:rsidRDefault="007C408F" w:rsidP="00450519">
      <w:pPr>
        <w:spacing w:line="360" w:lineRule="auto"/>
        <w:rPr>
          <w:rFonts w:ascii="Helvetica" w:hAnsi="Helvetica"/>
          <w:b/>
          <w:color w:val="002939"/>
          <w:sz w:val="32"/>
          <w:szCs w:val="32"/>
          <w:lang w:val="en-GB"/>
        </w:rPr>
      </w:pPr>
      <w:proofErr w:type="spellStart"/>
      <w:r w:rsidRPr="007C408F">
        <w:rPr>
          <w:rFonts w:ascii="Helvetica" w:hAnsi="Helvetica"/>
          <w:b/>
          <w:sz w:val="32"/>
          <w:szCs w:val="32"/>
        </w:rPr>
        <w:t>i</w:t>
      </w:r>
      <w:proofErr w:type="spellEnd"/>
      <w:r w:rsidRPr="007C408F">
        <w:rPr>
          <w:rFonts w:ascii="Helvetica" w:hAnsi="Helvetica"/>
          <w:b/>
          <w:sz w:val="32"/>
          <w:szCs w:val="32"/>
        </w:rPr>
        <w:t>) Creating the product</w:t>
      </w:r>
    </w:p>
    <w:p w14:paraId="49DA9A22" w14:textId="77777777" w:rsidR="007C408F" w:rsidRDefault="007C408F" w:rsidP="00450519">
      <w:pPr>
        <w:spacing w:line="360" w:lineRule="auto"/>
        <w:rPr>
          <w:rFonts w:ascii="Helvetica" w:hAnsi="Helvetica"/>
          <w:color w:val="002939"/>
          <w:lang w:val="en-GB"/>
        </w:rPr>
      </w:pPr>
    </w:p>
    <w:p w14:paraId="207D7EA1" w14:textId="6DEB7F9D" w:rsidR="00450519" w:rsidRPr="00601BC9" w:rsidRDefault="00450519" w:rsidP="00450519">
      <w:pPr>
        <w:spacing w:line="360" w:lineRule="auto"/>
        <w:rPr>
          <w:rFonts w:ascii="Helvetica" w:hAnsi="Helvetica"/>
          <w:color w:val="FF0000"/>
          <w:lang w:val="en-GB"/>
        </w:rPr>
      </w:pPr>
      <w:r w:rsidRPr="00601BC9">
        <w:rPr>
          <w:rFonts w:ascii="Helvetica" w:hAnsi="Helvetica"/>
          <w:color w:val="FF0000"/>
          <w:lang w:val="en-GB"/>
        </w:rPr>
        <w:t>Write an introductory paragraph to say if you achie</w:t>
      </w:r>
      <w:r w:rsidR="00A27682" w:rsidRPr="00601BC9">
        <w:rPr>
          <w:rFonts w:ascii="Helvetica" w:hAnsi="Helvetica"/>
          <w:color w:val="FF0000"/>
          <w:lang w:val="en-GB"/>
        </w:rPr>
        <w:t>ved or didn’t achieve your goal.</w:t>
      </w:r>
      <w:r w:rsidR="00A87278" w:rsidRPr="00601BC9">
        <w:rPr>
          <w:rFonts w:ascii="Helvetica" w:hAnsi="Helvetica"/>
          <w:color w:val="FF0000"/>
          <w:lang w:val="en-GB"/>
        </w:rPr>
        <w:t xml:space="preserve"> Why or why not?</w:t>
      </w:r>
    </w:p>
    <w:p w14:paraId="24634503" w14:textId="77777777" w:rsidR="005F74F5" w:rsidRPr="00601BC9" w:rsidRDefault="005F74F5" w:rsidP="00450519">
      <w:pPr>
        <w:spacing w:line="360" w:lineRule="auto"/>
        <w:rPr>
          <w:rFonts w:ascii="Helvetica" w:hAnsi="Helvetica"/>
          <w:color w:val="FF0000"/>
          <w:sz w:val="20"/>
          <w:szCs w:val="20"/>
          <w:lang w:val="en-GB"/>
        </w:rPr>
      </w:pPr>
    </w:p>
    <w:p w14:paraId="0F5B3E2A" w14:textId="3A6C7BF8" w:rsidR="005F74F5" w:rsidRPr="00601BC9" w:rsidRDefault="005F74F5" w:rsidP="00450519">
      <w:pPr>
        <w:spacing w:line="360" w:lineRule="auto"/>
        <w:rPr>
          <w:rFonts w:ascii="Helvetica" w:hAnsi="Helvetica"/>
          <w:color w:val="FF0000"/>
          <w:lang w:val="en-GB"/>
        </w:rPr>
      </w:pPr>
      <w:r w:rsidRPr="00601BC9">
        <w:rPr>
          <w:rFonts w:ascii="Helvetica" w:hAnsi="Helvetica"/>
          <w:color w:val="FF0000"/>
          <w:lang w:val="en-GB"/>
        </w:rPr>
        <w:t>Describe, in detail, how you created your product.</w:t>
      </w:r>
    </w:p>
    <w:p w14:paraId="0BFAE9CF" w14:textId="77777777" w:rsidR="00A87278" w:rsidRPr="00601BC9" w:rsidRDefault="00A87278" w:rsidP="00A87278">
      <w:pPr>
        <w:spacing w:line="360" w:lineRule="auto"/>
        <w:rPr>
          <w:rFonts w:ascii="Helvetica" w:hAnsi="Helvetica"/>
          <w:color w:val="FF0000"/>
          <w:sz w:val="20"/>
          <w:szCs w:val="20"/>
          <w:lang w:val="en-GB"/>
        </w:rPr>
      </w:pPr>
    </w:p>
    <w:p w14:paraId="29646DF1" w14:textId="76989AB2" w:rsidR="002F09C8" w:rsidRPr="00601BC9" w:rsidRDefault="002F09C8" w:rsidP="00450519">
      <w:pPr>
        <w:spacing w:line="360" w:lineRule="auto"/>
        <w:rPr>
          <w:rFonts w:ascii="Helvetica" w:hAnsi="Helvetica"/>
          <w:color w:val="FF0000"/>
          <w:lang w:val="en-GB"/>
        </w:rPr>
      </w:pPr>
      <w:r w:rsidRPr="00601BC9">
        <w:rPr>
          <w:rFonts w:ascii="Helvetica" w:hAnsi="Helvetica"/>
          <w:color w:val="FF0000"/>
          <w:lang w:val="en-GB"/>
        </w:rPr>
        <w:t>Explain why you changed your goal statement if this occurred.</w:t>
      </w:r>
    </w:p>
    <w:p w14:paraId="33E869F7" w14:textId="77777777" w:rsidR="00A87278" w:rsidRPr="00601BC9" w:rsidRDefault="00A87278" w:rsidP="00A87278">
      <w:pPr>
        <w:spacing w:line="360" w:lineRule="auto"/>
        <w:rPr>
          <w:rFonts w:ascii="Helvetica" w:hAnsi="Helvetica"/>
          <w:color w:val="FF0000"/>
          <w:sz w:val="20"/>
          <w:szCs w:val="20"/>
          <w:lang w:val="en-GB"/>
        </w:rPr>
      </w:pPr>
    </w:p>
    <w:p w14:paraId="096FACC6" w14:textId="39DF34E6" w:rsidR="00450519" w:rsidRPr="00601BC9" w:rsidRDefault="00EE1C06" w:rsidP="00450519">
      <w:pPr>
        <w:spacing w:line="360" w:lineRule="auto"/>
        <w:rPr>
          <w:rFonts w:ascii="Helvetica" w:hAnsi="Helvetica"/>
          <w:color w:val="FF0000"/>
          <w:lang w:val="en-GB"/>
        </w:rPr>
      </w:pPr>
      <w:r w:rsidRPr="00601BC9">
        <w:rPr>
          <w:rFonts w:ascii="Helvetica" w:hAnsi="Helvetica"/>
          <w:color w:val="FF0000"/>
          <w:lang w:val="en-GB"/>
        </w:rPr>
        <w:t>Does your product reflect the global context you chose?</w:t>
      </w:r>
    </w:p>
    <w:p w14:paraId="7635F24F" w14:textId="77777777" w:rsidR="00A87278" w:rsidRPr="00601BC9" w:rsidRDefault="00A87278" w:rsidP="00A87278">
      <w:pPr>
        <w:spacing w:line="360" w:lineRule="auto"/>
        <w:rPr>
          <w:rFonts w:ascii="Helvetica" w:hAnsi="Helvetica"/>
          <w:color w:val="FF0000"/>
          <w:sz w:val="20"/>
          <w:szCs w:val="20"/>
          <w:lang w:val="en-GB"/>
        </w:rPr>
      </w:pPr>
    </w:p>
    <w:p w14:paraId="5A1188B6" w14:textId="77777777" w:rsidR="0094536F" w:rsidRPr="00601BC9" w:rsidRDefault="0094536F" w:rsidP="0094536F">
      <w:pPr>
        <w:spacing w:line="312" w:lineRule="auto"/>
        <w:rPr>
          <w:rFonts w:ascii="Helvetica" w:hAnsi="Helvetica"/>
          <w:color w:val="FF0000"/>
          <w:lang w:val="en-GB"/>
        </w:rPr>
      </w:pPr>
      <w:r w:rsidRPr="00601BC9">
        <w:rPr>
          <w:rFonts w:ascii="Helvetica" w:hAnsi="Helvetica"/>
          <w:color w:val="FF0000"/>
        </w:rPr>
        <w:t xml:space="preserve">Conclude this section by discussing </w:t>
      </w:r>
      <w:r w:rsidRPr="00601BC9">
        <w:rPr>
          <w:rFonts w:ascii="Helvetica" w:hAnsi="Helvetica"/>
          <w:color w:val="FF0000"/>
          <w:lang w:val="en-GB"/>
        </w:rPr>
        <w:t>what would you do differently and why on your product, if you had to do the project again.</w:t>
      </w:r>
    </w:p>
    <w:p w14:paraId="5160994F" w14:textId="77777777" w:rsidR="00A87278" w:rsidRPr="00A87278" w:rsidRDefault="00A87278" w:rsidP="00A87278">
      <w:pPr>
        <w:spacing w:line="360" w:lineRule="auto"/>
        <w:rPr>
          <w:rFonts w:ascii="Helvetica" w:hAnsi="Helvetica"/>
          <w:color w:val="002939"/>
          <w:sz w:val="20"/>
          <w:szCs w:val="20"/>
          <w:lang w:val="en-GB"/>
        </w:rPr>
      </w:pPr>
    </w:p>
    <w:p w14:paraId="288E72C9" w14:textId="77777777" w:rsidR="00A27682" w:rsidRPr="00316EF1" w:rsidRDefault="00A27682" w:rsidP="00450519">
      <w:pPr>
        <w:spacing w:line="360" w:lineRule="auto"/>
        <w:rPr>
          <w:rFonts w:ascii="Helvetica" w:hAnsi="Helvetica"/>
          <w:color w:val="002939"/>
          <w:lang w:val="en-GB"/>
        </w:rPr>
      </w:pPr>
    </w:p>
    <w:p w14:paraId="590A2DBF" w14:textId="2D7A744F" w:rsidR="00450519" w:rsidRPr="00FE2C6C" w:rsidRDefault="00FE2C6C" w:rsidP="00450519">
      <w:pPr>
        <w:spacing w:line="312" w:lineRule="auto"/>
        <w:rPr>
          <w:rFonts w:ascii="Helvetica" w:hAnsi="Helvetica"/>
          <w:b/>
          <w:color w:val="002939"/>
          <w:sz w:val="32"/>
          <w:szCs w:val="32"/>
          <w:lang w:val="en-GB"/>
        </w:rPr>
      </w:pPr>
      <w:r w:rsidRPr="00FE2C6C">
        <w:rPr>
          <w:rFonts w:ascii="Helvetica" w:hAnsi="Helvetica"/>
          <w:b/>
          <w:sz w:val="32"/>
          <w:szCs w:val="32"/>
        </w:rPr>
        <w:t>ii) Demonstrating thinking skills</w:t>
      </w:r>
    </w:p>
    <w:p w14:paraId="7689E0C2" w14:textId="77777777" w:rsidR="00450519" w:rsidRPr="00316EF1" w:rsidRDefault="00450519" w:rsidP="00450519">
      <w:pPr>
        <w:spacing w:line="312" w:lineRule="auto"/>
        <w:rPr>
          <w:rFonts w:ascii="Helvetica" w:hAnsi="Helvetica"/>
          <w:color w:val="002939"/>
          <w:lang w:val="en-GB"/>
        </w:rPr>
      </w:pPr>
    </w:p>
    <w:p w14:paraId="08D98D93" w14:textId="2467C612" w:rsidR="00EA76E9" w:rsidRPr="00601BC9" w:rsidRDefault="00EA76E9" w:rsidP="00EA76E9">
      <w:pPr>
        <w:spacing w:line="360" w:lineRule="auto"/>
        <w:rPr>
          <w:rFonts w:ascii="Helvetica" w:hAnsi="Helvetica"/>
          <w:color w:val="FF0000"/>
          <w:lang w:val="en-GB"/>
        </w:rPr>
      </w:pPr>
      <w:r w:rsidRPr="00601BC9">
        <w:rPr>
          <w:rFonts w:ascii="Helvetica" w:hAnsi="Helvetica"/>
          <w:color w:val="FF0000"/>
          <w:lang w:val="en-GB"/>
        </w:rPr>
        <w:t>Explain how you have developed, enhanced, managed you</w:t>
      </w:r>
      <w:r w:rsidR="00A87278" w:rsidRPr="00601BC9">
        <w:rPr>
          <w:rFonts w:ascii="Helvetica" w:hAnsi="Helvetica"/>
          <w:color w:val="FF0000"/>
          <w:lang w:val="en-GB"/>
        </w:rPr>
        <w:t>r</w:t>
      </w:r>
      <w:r w:rsidRPr="00601BC9">
        <w:rPr>
          <w:rFonts w:ascii="Helvetica" w:hAnsi="Helvetica"/>
          <w:color w:val="FF0000"/>
          <w:lang w:val="en-GB"/>
        </w:rPr>
        <w:t xml:space="preserve"> project using the listed ATL thinking skills. Perhaps refer to the checklist (you might also wan</w:t>
      </w:r>
      <w:r w:rsidR="00601BC9" w:rsidRPr="00601BC9">
        <w:rPr>
          <w:rFonts w:ascii="Helvetica" w:hAnsi="Helvetica"/>
          <w:color w:val="FF0000"/>
          <w:lang w:val="en-GB"/>
        </w:rPr>
        <w:t>t to put this in your appendix) that appears on page 30 of the student booklet.</w:t>
      </w:r>
    </w:p>
    <w:p w14:paraId="0E9DA8C7" w14:textId="77777777" w:rsidR="00A87278" w:rsidRPr="00A87278" w:rsidRDefault="00A87278" w:rsidP="00A87278">
      <w:pPr>
        <w:spacing w:line="360" w:lineRule="auto"/>
        <w:rPr>
          <w:rFonts w:ascii="Helvetica" w:hAnsi="Helvetica"/>
          <w:color w:val="002939"/>
          <w:sz w:val="20"/>
          <w:szCs w:val="20"/>
          <w:lang w:val="en-GB"/>
        </w:rPr>
      </w:pPr>
    </w:p>
    <w:p w14:paraId="27EE24D5" w14:textId="77777777" w:rsidR="00FE2C6C" w:rsidRDefault="00FE2C6C" w:rsidP="00450519">
      <w:pPr>
        <w:pStyle w:val="Header"/>
        <w:tabs>
          <w:tab w:val="clear" w:pos="4320"/>
          <w:tab w:val="clear" w:pos="8640"/>
          <w:tab w:val="left" w:pos="720"/>
        </w:tabs>
        <w:spacing w:line="360" w:lineRule="auto"/>
        <w:rPr>
          <w:rFonts w:ascii="Helvetica" w:hAnsi="Helvetica"/>
          <w:color w:val="002939"/>
          <w:lang w:val="en-GB"/>
        </w:rPr>
      </w:pPr>
    </w:p>
    <w:p w14:paraId="7607D8EB" w14:textId="3EC40677" w:rsidR="00FE2C6C" w:rsidRDefault="00FE2C6C" w:rsidP="00450519">
      <w:pPr>
        <w:pStyle w:val="Header"/>
        <w:tabs>
          <w:tab w:val="clear" w:pos="4320"/>
          <w:tab w:val="clear" w:pos="8640"/>
          <w:tab w:val="left" w:pos="720"/>
        </w:tabs>
        <w:spacing w:line="360" w:lineRule="auto"/>
        <w:rPr>
          <w:rFonts w:ascii="Helvetica" w:hAnsi="Helvetica"/>
          <w:b/>
          <w:sz w:val="32"/>
          <w:szCs w:val="32"/>
        </w:rPr>
      </w:pPr>
      <w:r w:rsidRPr="00FE2C6C">
        <w:rPr>
          <w:rFonts w:ascii="Helvetica" w:hAnsi="Helvetica"/>
          <w:b/>
          <w:sz w:val="32"/>
          <w:szCs w:val="32"/>
        </w:rPr>
        <w:t>iii) Demonstrating communication and social skills</w:t>
      </w:r>
    </w:p>
    <w:p w14:paraId="3EED28FE" w14:textId="77777777" w:rsidR="00EA76E9" w:rsidRPr="004D281F" w:rsidRDefault="00EA76E9" w:rsidP="00450519">
      <w:pPr>
        <w:pStyle w:val="Header"/>
        <w:tabs>
          <w:tab w:val="clear" w:pos="4320"/>
          <w:tab w:val="clear" w:pos="8640"/>
          <w:tab w:val="left" w:pos="720"/>
        </w:tabs>
        <w:spacing w:line="360" w:lineRule="auto"/>
        <w:rPr>
          <w:rFonts w:ascii="Helvetica" w:hAnsi="Helvetica"/>
          <w:b/>
          <w:szCs w:val="24"/>
        </w:rPr>
      </w:pPr>
    </w:p>
    <w:p w14:paraId="219DBADD" w14:textId="706EB062" w:rsidR="00EA76E9" w:rsidRPr="00601BC9" w:rsidRDefault="00EA76E9" w:rsidP="00EA76E9">
      <w:pPr>
        <w:spacing w:line="360" w:lineRule="auto"/>
        <w:rPr>
          <w:rFonts w:ascii="Helvetica" w:hAnsi="Helvetica"/>
          <w:color w:val="FF0000"/>
          <w:lang w:val="en-GB"/>
        </w:rPr>
      </w:pPr>
      <w:r w:rsidRPr="00601BC9">
        <w:rPr>
          <w:rFonts w:ascii="Helvetica" w:hAnsi="Helvetica"/>
          <w:color w:val="FF0000"/>
          <w:lang w:val="en-GB"/>
        </w:rPr>
        <w:lastRenderedPageBreak/>
        <w:t>Explain how you have developed, enhanced, managed you</w:t>
      </w:r>
      <w:r w:rsidR="00A87278" w:rsidRPr="00601BC9">
        <w:rPr>
          <w:rFonts w:ascii="Helvetica" w:hAnsi="Helvetica"/>
          <w:color w:val="FF0000"/>
          <w:lang w:val="en-GB"/>
        </w:rPr>
        <w:t>r</w:t>
      </w:r>
      <w:r w:rsidRPr="00601BC9">
        <w:rPr>
          <w:rFonts w:ascii="Helvetica" w:hAnsi="Helvetica"/>
          <w:color w:val="FF0000"/>
          <w:lang w:val="en-GB"/>
        </w:rPr>
        <w:t xml:space="preserve"> project using the listed ATL communication and social skills. Perhaps refer to the checklist (you might also wan</w:t>
      </w:r>
      <w:r w:rsidR="00601BC9" w:rsidRPr="00601BC9">
        <w:rPr>
          <w:rFonts w:ascii="Helvetica" w:hAnsi="Helvetica"/>
          <w:color w:val="FF0000"/>
          <w:lang w:val="en-GB"/>
        </w:rPr>
        <w:t>t to put this in your appendix) that appears on page 33 of the student booklet.</w:t>
      </w:r>
    </w:p>
    <w:p w14:paraId="6202D477" w14:textId="77777777" w:rsidR="00EA76E9" w:rsidRPr="00BB6BFE" w:rsidRDefault="00EA76E9" w:rsidP="00450519">
      <w:pPr>
        <w:pStyle w:val="Header"/>
        <w:tabs>
          <w:tab w:val="clear" w:pos="4320"/>
          <w:tab w:val="clear" w:pos="8640"/>
          <w:tab w:val="left" w:pos="720"/>
        </w:tabs>
        <w:spacing w:line="360" w:lineRule="auto"/>
        <w:rPr>
          <w:rFonts w:ascii="Helvetica" w:hAnsi="Helvetica"/>
          <w:b/>
          <w:color w:val="auto"/>
          <w:sz w:val="32"/>
          <w:szCs w:val="32"/>
          <w:lang w:val="en-GB"/>
        </w:rPr>
        <w:sectPr w:rsidR="00EA76E9" w:rsidRPr="00BB6BFE">
          <w:footerReference w:type="even" r:id="rId10"/>
          <w:footerReference w:type="default" r:id="rId11"/>
          <w:pgSz w:w="11900" w:h="16840"/>
          <w:pgMar w:top="850" w:right="1134" w:bottom="1134" w:left="1134" w:header="709" w:footer="850" w:gutter="0"/>
          <w:cols w:space="720"/>
        </w:sectPr>
      </w:pPr>
    </w:p>
    <w:p w14:paraId="4C40E08D" w14:textId="7332B2E0" w:rsidR="00450519" w:rsidRPr="009E55DD" w:rsidRDefault="003E59E8" w:rsidP="007B6753">
      <w:pPr>
        <w:pStyle w:val="Title"/>
        <w:spacing w:line="288" w:lineRule="auto"/>
        <w:jc w:val="center"/>
        <w:rPr>
          <w:caps/>
          <w:color w:val="365F91" w:themeColor="accent1" w:themeShade="BF"/>
          <w:spacing w:val="24"/>
          <w:sz w:val="24"/>
        </w:rPr>
      </w:pPr>
      <w:r>
        <w:rPr>
          <w:caps/>
          <w:color w:val="365F91" w:themeColor="accent1" w:themeShade="BF"/>
          <w:spacing w:val="24"/>
          <w:sz w:val="44"/>
        </w:rPr>
        <w:lastRenderedPageBreak/>
        <w:t xml:space="preserve">D. </w:t>
      </w:r>
      <w:r w:rsidR="009E55DD" w:rsidRPr="009E55DD">
        <w:rPr>
          <w:caps/>
          <w:color w:val="365F91" w:themeColor="accent1" w:themeShade="BF"/>
          <w:spacing w:val="24"/>
          <w:sz w:val="44"/>
        </w:rPr>
        <w:t>ReflectiNG</w:t>
      </w:r>
    </w:p>
    <w:p w14:paraId="09124C64" w14:textId="121ADDE9" w:rsidR="00FE2C6C" w:rsidRPr="009B5342" w:rsidRDefault="00FE2C6C" w:rsidP="00FE2C6C">
      <w:pPr>
        <w:numPr>
          <w:ilvl w:val="0"/>
          <w:numId w:val="2"/>
        </w:numPr>
        <w:spacing w:line="360" w:lineRule="auto"/>
        <w:ind w:hanging="300"/>
        <w:rPr>
          <w:rFonts w:ascii="Helvetica" w:hAnsi="Helvetica"/>
          <w:color w:val="FF0000"/>
          <w:lang w:val="en-GB"/>
        </w:rPr>
      </w:pPr>
      <w:r w:rsidRPr="009B5342">
        <w:rPr>
          <w:rFonts w:ascii="Helvetica" w:hAnsi="Helvetica"/>
          <w:color w:val="FF0000"/>
          <w:lang w:val="en-GB"/>
        </w:rPr>
        <w:t>(This sectio</w:t>
      </w:r>
      <w:r w:rsidR="000C7D93" w:rsidRPr="009B5342">
        <w:rPr>
          <w:rFonts w:ascii="Helvetica" w:hAnsi="Helvetica"/>
          <w:color w:val="FF0000"/>
          <w:lang w:val="en-GB"/>
        </w:rPr>
        <w:t>n should have approximately 850</w:t>
      </w:r>
      <w:r w:rsidRPr="009B5342">
        <w:rPr>
          <w:rFonts w:ascii="Helvetica" w:hAnsi="Helvetica"/>
          <w:color w:val="FF0000"/>
          <w:lang w:val="en-GB"/>
        </w:rPr>
        <w:t xml:space="preserve"> words)</w:t>
      </w:r>
    </w:p>
    <w:p w14:paraId="6FF34DDF" w14:textId="77777777" w:rsidR="00450519" w:rsidRDefault="00450519">
      <w:pPr>
        <w:spacing w:line="312" w:lineRule="auto"/>
        <w:rPr>
          <w:rFonts w:ascii="Helvetica" w:hAnsi="Helvetica"/>
          <w:b/>
          <w:color w:val="002939"/>
          <w:lang w:val="en-GB"/>
        </w:rPr>
      </w:pPr>
    </w:p>
    <w:p w14:paraId="20CF98E3" w14:textId="27443362" w:rsidR="005D0517" w:rsidRPr="005D0517" w:rsidRDefault="005D0517">
      <w:pPr>
        <w:spacing w:line="312" w:lineRule="auto"/>
        <w:rPr>
          <w:rFonts w:ascii="Helvetica" w:hAnsi="Helvetica"/>
          <w:b/>
          <w:color w:val="002939"/>
          <w:sz w:val="32"/>
          <w:szCs w:val="32"/>
          <w:lang w:val="en-GB"/>
        </w:rPr>
      </w:pPr>
      <w:proofErr w:type="spellStart"/>
      <w:r w:rsidRPr="005D0517">
        <w:rPr>
          <w:rFonts w:ascii="Helvetica" w:hAnsi="Helvetica"/>
          <w:b/>
          <w:sz w:val="32"/>
          <w:szCs w:val="32"/>
        </w:rPr>
        <w:t>i</w:t>
      </w:r>
      <w:proofErr w:type="spellEnd"/>
      <w:r w:rsidRPr="005D0517">
        <w:rPr>
          <w:rFonts w:ascii="Helvetica" w:hAnsi="Helvetica"/>
          <w:b/>
          <w:sz w:val="32"/>
          <w:szCs w:val="32"/>
        </w:rPr>
        <w:t>) Evaluating the product</w:t>
      </w:r>
    </w:p>
    <w:p w14:paraId="5729079E" w14:textId="77777777" w:rsidR="005D0517" w:rsidRDefault="005D0517">
      <w:pPr>
        <w:spacing w:line="312" w:lineRule="auto"/>
        <w:rPr>
          <w:rFonts w:ascii="Helvetica" w:hAnsi="Helvetica"/>
          <w:b/>
          <w:color w:val="002939"/>
          <w:lang w:val="en-GB"/>
        </w:rPr>
      </w:pPr>
    </w:p>
    <w:p w14:paraId="4325AF62" w14:textId="17C61361" w:rsidR="009B5342" w:rsidRPr="007B04A9" w:rsidRDefault="004F0702" w:rsidP="009B5342">
      <w:pPr>
        <w:spacing w:line="360" w:lineRule="auto"/>
        <w:rPr>
          <w:rFonts w:ascii="Helvetica" w:hAnsi="Helvetica"/>
          <w:color w:val="FF0000"/>
          <w:lang w:val="en-GB"/>
        </w:rPr>
      </w:pPr>
      <w:r w:rsidRPr="007B04A9">
        <w:rPr>
          <w:rFonts w:ascii="Helvetica" w:hAnsi="Helvetica"/>
          <w:color w:val="FF0000"/>
          <w:lang w:val="en-GB"/>
        </w:rPr>
        <w:t>Explain why or why not you are happy with the final outcome.</w:t>
      </w:r>
      <w:r w:rsidR="009B5342" w:rsidRPr="007B04A9">
        <w:rPr>
          <w:rFonts w:ascii="Helvetica" w:hAnsi="Helvetica"/>
          <w:color w:val="FF0000"/>
          <w:lang w:val="en-GB"/>
        </w:rPr>
        <w:t xml:space="preserve"> For </w:t>
      </w:r>
      <w:r w:rsidR="009B5342" w:rsidRPr="007B04A9">
        <w:rPr>
          <w:rFonts w:ascii="Helvetica" w:hAnsi="Helvetica"/>
          <w:b/>
          <w:color w:val="FF0000"/>
          <w:lang w:val="en-GB"/>
        </w:rPr>
        <w:t>each</w:t>
      </w:r>
      <w:r w:rsidR="009B5342" w:rsidRPr="007B04A9">
        <w:rPr>
          <w:rFonts w:ascii="Helvetica" w:hAnsi="Helvetica"/>
          <w:color w:val="FF0000"/>
          <w:lang w:val="en-GB"/>
        </w:rPr>
        <w:t xml:space="preserve"> </w:t>
      </w:r>
      <w:proofErr w:type="gramStart"/>
      <w:r w:rsidR="009B5342" w:rsidRPr="007B04A9">
        <w:rPr>
          <w:rFonts w:ascii="Helvetica" w:hAnsi="Helvetica"/>
          <w:color w:val="FF0000"/>
          <w:lang w:val="en-GB"/>
        </w:rPr>
        <w:t>criteria</w:t>
      </w:r>
      <w:proofErr w:type="gramEnd"/>
      <w:r w:rsidR="009B5342" w:rsidRPr="007B04A9">
        <w:rPr>
          <w:rFonts w:ascii="Helvetica" w:hAnsi="Helvetica"/>
          <w:color w:val="FF0000"/>
          <w:lang w:val="en-GB"/>
        </w:rPr>
        <w:t xml:space="preserve"> explain how you met or did not meet each target. </w:t>
      </w:r>
    </w:p>
    <w:p w14:paraId="1DC715EE" w14:textId="77777777" w:rsidR="00A27682" w:rsidRPr="007B04A9" w:rsidRDefault="00A27682">
      <w:pPr>
        <w:spacing w:line="312" w:lineRule="auto"/>
        <w:rPr>
          <w:rFonts w:ascii="Helvetica" w:hAnsi="Helvetica"/>
          <w:b/>
          <w:color w:val="FF0000"/>
          <w:lang w:val="en-GB"/>
        </w:rPr>
      </w:pPr>
    </w:p>
    <w:p w14:paraId="63FF5D3E" w14:textId="756FB522" w:rsidR="00450519" w:rsidRPr="007B04A9" w:rsidRDefault="00450519">
      <w:pPr>
        <w:spacing w:line="312" w:lineRule="auto"/>
        <w:rPr>
          <w:rFonts w:ascii="Helvetica" w:hAnsi="Helvetica"/>
          <w:color w:val="FF0000"/>
          <w:lang w:val="en-GB"/>
        </w:rPr>
      </w:pPr>
      <w:r w:rsidRPr="007B04A9">
        <w:rPr>
          <w:rFonts w:ascii="Helvetica" w:hAnsi="Helvetica"/>
          <w:color w:val="FF0000"/>
          <w:lang w:val="en-GB"/>
        </w:rPr>
        <w:t>What did you learn about your project</w:t>
      </w:r>
      <w:r w:rsidR="004F0702" w:rsidRPr="007B04A9">
        <w:rPr>
          <w:rFonts w:ascii="Helvetica" w:hAnsi="Helvetica"/>
          <w:color w:val="FF0000"/>
          <w:lang w:val="en-GB"/>
        </w:rPr>
        <w:t>/topic</w:t>
      </w:r>
      <w:r w:rsidRPr="007B04A9">
        <w:rPr>
          <w:rFonts w:ascii="Helvetica" w:hAnsi="Helvetica"/>
          <w:color w:val="FF0000"/>
          <w:lang w:val="en-GB"/>
        </w:rPr>
        <w:t xml:space="preserve"> across the last 9 </w:t>
      </w:r>
      <w:proofErr w:type="gramStart"/>
      <w:r w:rsidRPr="007B04A9">
        <w:rPr>
          <w:rFonts w:ascii="Helvetica" w:hAnsi="Helvetica"/>
          <w:color w:val="FF0000"/>
          <w:lang w:val="en-GB"/>
        </w:rPr>
        <w:t>months…</w:t>
      </w:r>
      <w:proofErr w:type="gramEnd"/>
    </w:p>
    <w:p w14:paraId="56A90FD4" w14:textId="77777777" w:rsidR="00450519" w:rsidRPr="007B04A9" w:rsidRDefault="00450519">
      <w:pPr>
        <w:spacing w:line="312" w:lineRule="auto"/>
        <w:rPr>
          <w:rFonts w:ascii="Helvetica" w:hAnsi="Helvetica"/>
          <w:color w:val="FF0000"/>
          <w:lang w:val="en-GB"/>
        </w:rPr>
      </w:pPr>
    </w:p>
    <w:p w14:paraId="64F61CB3" w14:textId="3FE77885" w:rsidR="00092110" w:rsidRPr="007B04A9" w:rsidRDefault="00092110" w:rsidP="00092110">
      <w:pPr>
        <w:spacing w:line="312" w:lineRule="auto"/>
        <w:rPr>
          <w:rFonts w:ascii="Helvetica" w:hAnsi="Helvetica"/>
          <w:color w:val="FF0000"/>
          <w:lang w:val="en-GB"/>
        </w:rPr>
      </w:pPr>
      <w:r w:rsidRPr="007B04A9">
        <w:rPr>
          <w:rFonts w:ascii="Helvetica" w:hAnsi="Helvetica"/>
          <w:color w:val="FF0000"/>
          <w:lang w:val="en-GB"/>
        </w:rPr>
        <w:t>Mention here the expense (</w:t>
      </w:r>
      <w:r w:rsidR="007B04A9" w:rsidRPr="007B04A9">
        <w:rPr>
          <w:rFonts w:ascii="Helvetica" w:hAnsi="Helvetica"/>
          <w:color w:val="FF0000"/>
          <w:lang w:val="en-GB"/>
        </w:rPr>
        <w:t xml:space="preserve">perhaps it might have been </w:t>
      </w:r>
      <w:r w:rsidRPr="007B04A9">
        <w:rPr>
          <w:rFonts w:ascii="Helvetica" w:hAnsi="Helvetica"/>
          <w:color w:val="FF0000"/>
          <w:lang w:val="en-GB"/>
        </w:rPr>
        <w:t xml:space="preserve">different to your initial expectation), </w:t>
      </w:r>
      <w:r w:rsidR="006F206A">
        <w:rPr>
          <w:rFonts w:ascii="Helvetica" w:hAnsi="Helvetica"/>
          <w:color w:val="FF0000"/>
          <w:lang w:val="en-GB"/>
        </w:rPr>
        <w:t>and/</w:t>
      </w:r>
      <w:r w:rsidRPr="007B04A9">
        <w:rPr>
          <w:rFonts w:ascii="Helvetica" w:hAnsi="Helvetica"/>
          <w:color w:val="FF0000"/>
          <w:lang w:val="en-GB"/>
        </w:rPr>
        <w:t>or amount of time spent.</w:t>
      </w:r>
    </w:p>
    <w:p w14:paraId="2ED11EF8" w14:textId="77777777" w:rsidR="00450519" w:rsidRPr="007B04A9" w:rsidRDefault="00450519">
      <w:pPr>
        <w:spacing w:line="312" w:lineRule="auto"/>
        <w:rPr>
          <w:rFonts w:ascii="Helvetica" w:hAnsi="Helvetica"/>
          <w:color w:val="FF0000"/>
          <w:lang w:val="en-GB"/>
        </w:rPr>
      </w:pPr>
    </w:p>
    <w:p w14:paraId="3AFB8C4F" w14:textId="0D79C41C" w:rsidR="00092110" w:rsidRPr="007E2CC4" w:rsidRDefault="00092110" w:rsidP="007E2CC4">
      <w:pPr>
        <w:spacing w:line="360" w:lineRule="auto"/>
        <w:rPr>
          <w:rFonts w:ascii="Helvetica" w:hAnsi="Helvetica"/>
          <w:color w:val="FF0000"/>
          <w:lang w:val="en-GB"/>
        </w:rPr>
      </w:pPr>
      <w:r w:rsidRPr="007B04A9">
        <w:rPr>
          <w:rFonts w:ascii="Helvetica" w:hAnsi="Helvetica"/>
          <w:color w:val="FF0000"/>
          <w:lang w:val="en-GB"/>
        </w:rPr>
        <w:t>You might make reflections on your successes and / or possible disappointments.</w:t>
      </w:r>
      <w:r w:rsidR="009B5342" w:rsidRPr="007B04A9">
        <w:rPr>
          <w:rFonts w:ascii="Helvetica" w:hAnsi="Helvetica"/>
          <w:color w:val="FF0000"/>
          <w:lang w:val="en-GB"/>
        </w:rPr>
        <w:t xml:space="preserve"> If faced with a problem or challenge, how did you overcome it.</w:t>
      </w:r>
    </w:p>
    <w:p w14:paraId="5F42826C" w14:textId="77777777" w:rsidR="00092110" w:rsidRPr="00316EF1" w:rsidRDefault="00092110">
      <w:pPr>
        <w:spacing w:line="312" w:lineRule="auto"/>
        <w:rPr>
          <w:rFonts w:ascii="Helvetica" w:hAnsi="Helvetica"/>
          <w:color w:val="002939"/>
          <w:lang w:val="en-GB"/>
        </w:rPr>
      </w:pPr>
    </w:p>
    <w:p w14:paraId="6DB1A3B0" w14:textId="5B366E9E" w:rsidR="00450519" w:rsidRPr="005D0517" w:rsidRDefault="005D0517">
      <w:pPr>
        <w:spacing w:line="312" w:lineRule="auto"/>
        <w:rPr>
          <w:rFonts w:ascii="Helvetica" w:hAnsi="Helvetica"/>
          <w:b/>
          <w:color w:val="002939"/>
          <w:sz w:val="32"/>
          <w:szCs w:val="32"/>
          <w:lang w:val="en-GB"/>
        </w:rPr>
      </w:pPr>
      <w:r w:rsidRPr="005D0517">
        <w:rPr>
          <w:rFonts w:ascii="Helvetica" w:hAnsi="Helvetica"/>
          <w:b/>
          <w:sz w:val="32"/>
          <w:szCs w:val="32"/>
        </w:rPr>
        <w:t>ii) Reflecting on personal project experience</w:t>
      </w:r>
    </w:p>
    <w:p w14:paraId="52E1805C" w14:textId="77777777" w:rsidR="00450519" w:rsidRPr="00316EF1" w:rsidRDefault="00450519">
      <w:pPr>
        <w:spacing w:line="312" w:lineRule="auto"/>
        <w:rPr>
          <w:rFonts w:ascii="Helvetica" w:hAnsi="Helvetica"/>
          <w:b/>
          <w:color w:val="002939"/>
          <w:lang w:val="en-GB"/>
        </w:rPr>
      </w:pPr>
    </w:p>
    <w:p w14:paraId="40C57EEC" w14:textId="5DB4019A" w:rsidR="00092110" w:rsidRPr="00BB6BFE" w:rsidRDefault="00BC7ADF">
      <w:pPr>
        <w:spacing w:line="312" w:lineRule="auto"/>
        <w:rPr>
          <w:rFonts w:ascii="Helvetica" w:hAnsi="Helvetica"/>
          <w:color w:val="auto"/>
          <w:lang w:val="en-GB"/>
        </w:rPr>
      </w:pPr>
      <w:r w:rsidRPr="00BB6BFE">
        <w:rPr>
          <w:rFonts w:ascii="Helvetica" w:hAnsi="Helvetica"/>
          <w:color w:val="auto"/>
          <w:lang w:val="en-GB"/>
        </w:rPr>
        <w:t>I learnt the following about my topic…</w:t>
      </w:r>
    </w:p>
    <w:p w14:paraId="5DAE5413" w14:textId="77777777" w:rsidR="00BC7ADF" w:rsidRPr="00BB6BFE" w:rsidRDefault="00BC7ADF">
      <w:pPr>
        <w:spacing w:line="312" w:lineRule="auto"/>
        <w:rPr>
          <w:rFonts w:ascii="Helvetica" w:hAnsi="Helvetica"/>
          <w:color w:val="auto"/>
          <w:lang w:val="en-GB"/>
        </w:rPr>
      </w:pPr>
    </w:p>
    <w:p w14:paraId="431552EB" w14:textId="77777777" w:rsidR="00531E21" w:rsidRPr="00BB6BFE" w:rsidRDefault="00531E21" w:rsidP="00531E21">
      <w:pPr>
        <w:pStyle w:val="Header"/>
        <w:tabs>
          <w:tab w:val="clear" w:pos="4320"/>
          <w:tab w:val="clear" w:pos="8640"/>
          <w:tab w:val="left" w:pos="720"/>
        </w:tabs>
        <w:spacing w:line="360" w:lineRule="auto"/>
        <w:rPr>
          <w:rFonts w:ascii="Helvetica" w:hAnsi="Helvetica"/>
          <w:color w:val="auto"/>
          <w:lang w:val="en-GB"/>
        </w:rPr>
      </w:pPr>
      <w:r w:rsidRPr="00BB6BFE">
        <w:rPr>
          <w:rFonts w:ascii="Helvetica" w:hAnsi="Helvetica"/>
          <w:color w:val="auto"/>
          <w:lang w:val="en-GB"/>
        </w:rPr>
        <w:t>I learnt these things about my global context...</w:t>
      </w:r>
    </w:p>
    <w:p w14:paraId="7E9F5F3B" w14:textId="77777777" w:rsidR="00531E21" w:rsidRPr="00BB6BFE" w:rsidRDefault="00531E21">
      <w:pPr>
        <w:spacing w:line="312" w:lineRule="auto"/>
        <w:rPr>
          <w:rFonts w:ascii="Helvetica" w:hAnsi="Helvetica"/>
          <w:color w:val="auto"/>
          <w:lang w:val="en-GB"/>
        </w:rPr>
      </w:pPr>
    </w:p>
    <w:p w14:paraId="7DA392AA" w14:textId="31AE8340" w:rsidR="00BC7ADF" w:rsidRPr="00BB6BFE" w:rsidRDefault="00BC7ADF">
      <w:pPr>
        <w:spacing w:line="312" w:lineRule="auto"/>
        <w:rPr>
          <w:rFonts w:ascii="Helvetica" w:hAnsi="Helvetica"/>
          <w:color w:val="auto"/>
          <w:lang w:val="en-GB"/>
        </w:rPr>
      </w:pPr>
      <w:r w:rsidRPr="00BB6BFE">
        <w:rPr>
          <w:rFonts w:ascii="Helvetica" w:hAnsi="Helvetica"/>
          <w:color w:val="auto"/>
          <w:lang w:val="en-GB"/>
        </w:rPr>
        <w:t>I valued the opportunity to work with my supervisor who…</w:t>
      </w:r>
    </w:p>
    <w:p w14:paraId="073E8D8E" w14:textId="77777777" w:rsidR="00BC7ADF" w:rsidRPr="00BB6BFE" w:rsidRDefault="00BC7ADF">
      <w:pPr>
        <w:spacing w:line="312" w:lineRule="auto"/>
        <w:rPr>
          <w:rFonts w:ascii="Helvetica" w:hAnsi="Helvetica"/>
          <w:color w:val="auto"/>
          <w:lang w:val="en-GB"/>
        </w:rPr>
      </w:pPr>
    </w:p>
    <w:p w14:paraId="03DC42A9" w14:textId="15BA21F3" w:rsidR="00BC7ADF" w:rsidRPr="00BB6BFE" w:rsidRDefault="00BC7ADF">
      <w:pPr>
        <w:spacing w:line="312" w:lineRule="auto"/>
        <w:rPr>
          <w:rFonts w:ascii="Helvetica" w:hAnsi="Helvetica"/>
          <w:color w:val="auto"/>
          <w:lang w:val="en-GB"/>
        </w:rPr>
      </w:pPr>
      <w:r w:rsidRPr="00BB6BFE">
        <w:rPr>
          <w:rFonts w:ascii="Helvetica" w:hAnsi="Helvetica"/>
          <w:color w:val="auto"/>
          <w:lang w:val="en-GB"/>
        </w:rPr>
        <w:t>I valued the opportunity to meet and work with an excellent mentor who…</w:t>
      </w:r>
    </w:p>
    <w:p w14:paraId="78FC7B8D" w14:textId="77777777" w:rsidR="00450519" w:rsidRPr="00BB6BFE" w:rsidRDefault="00450519">
      <w:pPr>
        <w:spacing w:line="312" w:lineRule="auto"/>
        <w:rPr>
          <w:rFonts w:ascii="Helvetica" w:hAnsi="Helvetica"/>
          <w:color w:val="auto"/>
          <w:lang w:val="en-GB"/>
        </w:rPr>
      </w:pPr>
    </w:p>
    <w:p w14:paraId="21D600A5" w14:textId="77777777" w:rsidR="00424D95" w:rsidRPr="007B04A9" w:rsidRDefault="00450519" w:rsidP="00450519">
      <w:pPr>
        <w:spacing w:line="312" w:lineRule="auto"/>
        <w:rPr>
          <w:rFonts w:ascii="Helvetica" w:hAnsi="Helvetica"/>
          <w:color w:val="FF0000"/>
          <w:lang w:val="en-GB"/>
        </w:rPr>
      </w:pPr>
      <w:r w:rsidRPr="007B04A9">
        <w:rPr>
          <w:rFonts w:ascii="Helvetica" w:hAnsi="Helvetica"/>
          <w:color w:val="FF0000"/>
          <w:lang w:val="en-GB"/>
        </w:rPr>
        <w:t xml:space="preserve">What did you </w:t>
      </w:r>
      <w:r w:rsidRPr="007B04A9">
        <w:rPr>
          <w:rFonts w:ascii="Helvetica" w:hAnsi="Helvetica"/>
          <w:b/>
          <w:color w:val="FF0000"/>
          <w:lang w:val="en-GB"/>
        </w:rPr>
        <w:t>learn</w:t>
      </w:r>
      <w:r w:rsidRPr="007B04A9">
        <w:rPr>
          <w:rFonts w:ascii="Helvetica" w:hAnsi="Helvetica"/>
          <w:color w:val="FF0000"/>
          <w:lang w:val="en-GB"/>
        </w:rPr>
        <w:t xml:space="preserve"> about yourself? For example, I need to improve my organisation; I learnt to reference correctly. </w:t>
      </w:r>
    </w:p>
    <w:p w14:paraId="6E521F75" w14:textId="77777777" w:rsidR="00424D95" w:rsidRDefault="00424D95" w:rsidP="00450519">
      <w:pPr>
        <w:spacing w:line="312" w:lineRule="auto"/>
        <w:rPr>
          <w:rFonts w:ascii="Helvetica" w:hAnsi="Helvetica"/>
          <w:color w:val="002939"/>
          <w:lang w:val="en-GB"/>
        </w:rPr>
      </w:pPr>
    </w:p>
    <w:p w14:paraId="5B8AEA92" w14:textId="77777777" w:rsidR="00424D95" w:rsidRDefault="00424D95" w:rsidP="00450519">
      <w:pPr>
        <w:spacing w:line="312" w:lineRule="auto"/>
        <w:rPr>
          <w:rFonts w:ascii="Helvetica" w:hAnsi="Helvetica"/>
          <w:color w:val="002939"/>
          <w:lang w:val="en-GB"/>
        </w:rPr>
      </w:pPr>
    </w:p>
    <w:p w14:paraId="0FEC947A" w14:textId="77777777" w:rsidR="00BB1A6F" w:rsidRDefault="00BB1A6F" w:rsidP="00450519">
      <w:pPr>
        <w:spacing w:line="312" w:lineRule="auto"/>
        <w:rPr>
          <w:rFonts w:ascii="Helvetica" w:hAnsi="Helvetica"/>
          <w:color w:val="002939"/>
          <w:lang w:val="en-GB"/>
        </w:rPr>
      </w:pPr>
    </w:p>
    <w:p w14:paraId="2221E043" w14:textId="77777777" w:rsidR="0032423F" w:rsidRDefault="0032423F" w:rsidP="00450519">
      <w:pPr>
        <w:spacing w:line="312" w:lineRule="auto"/>
        <w:rPr>
          <w:rFonts w:ascii="Helvetica" w:hAnsi="Helvetica"/>
          <w:color w:val="002939"/>
          <w:lang w:val="en-GB"/>
        </w:rPr>
      </w:pPr>
    </w:p>
    <w:p w14:paraId="08A537BF" w14:textId="77777777" w:rsidR="0032423F" w:rsidRDefault="0032423F" w:rsidP="00450519">
      <w:pPr>
        <w:spacing w:line="312" w:lineRule="auto"/>
        <w:rPr>
          <w:rFonts w:ascii="Helvetica" w:hAnsi="Helvetica"/>
          <w:color w:val="002939"/>
          <w:lang w:val="en-GB"/>
        </w:rPr>
      </w:pPr>
    </w:p>
    <w:p w14:paraId="45583FDA" w14:textId="77777777" w:rsidR="0032423F" w:rsidRDefault="0032423F" w:rsidP="00450519">
      <w:pPr>
        <w:spacing w:line="312" w:lineRule="auto"/>
        <w:rPr>
          <w:rFonts w:ascii="Helvetica" w:hAnsi="Helvetica"/>
          <w:color w:val="002939"/>
          <w:lang w:val="en-GB"/>
        </w:rPr>
      </w:pPr>
    </w:p>
    <w:p w14:paraId="65966124" w14:textId="77777777" w:rsidR="0032423F" w:rsidRDefault="0032423F" w:rsidP="00450519">
      <w:pPr>
        <w:spacing w:line="312" w:lineRule="auto"/>
        <w:rPr>
          <w:rFonts w:ascii="Helvetica" w:hAnsi="Helvetica"/>
          <w:color w:val="002939"/>
          <w:lang w:val="en-GB"/>
        </w:rPr>
      </w:pPr>
    </w:p>
    <w:p w14:paraId="55197ED7" w14:textId="77777777" w:rsidR="0032423F" w:rsidRDefault="0032423F" w:rsidP="00450519">
      <w:pPr>
        <w:spacing w:line="312" w:lineRule="auto"/>
        <w:rPr>
          <w:rFonts w:ascii="Helvetica" w:hAnsi="Helvetica"/>
          <w:color w:val="002939"/>
          <w:lang w:val="en-GB"/>
        </w:rPr>
      </w:pPr>
    </w:p>
    <w:p w14:paraId="3C6680B7" w14:textId="77777777" w:rsidR="00534AA2" w:rsidRDefault="00534AA2" w:rsidP="00450519">
      <w:pPr>
        <w:spacing w:line="312" w:lineRule="auto"/>
        <w:rPr>
          <w:rFonts w:ascii="Helvetica" w:hAnsi="Helvetica"/>
          <w:color w:val="002939"/>
          <w:lang w:val="en-GB"/>
        </w:rPr>
      </w:pPr>
    </w:p>
    <w:p w14:paraId="2EDF9517" w14:textId="21133A41" w:rsidR="00450519" w:rsidRPr="005D0517" w:rsidRDefault="005D0517" w:rsidP="00450519">
      <w:pPr>
        <w:spacing w:line="312" w:lineRule="auto"/>
        <w:rPr>
          <w:rFonts w:ascii="Helvetica" w:hAnsi="Helvetica"/>
          <w:b/>
          <w:color w:val="002939"/>
          <w:sz w:val="32"/>
          <w:szCs w:val="32"/>
          <w:lang w:val="en-GB"/>
        </w:rPr>
      </w:pPr>
      <w:r w:rsidRPr="005D0517">
        <w:rPr>
          <w:rFonts w:ascii="Helvetica" w:hAnsi="Helvetica"/>
          <w:b/>
          <w:sz w:val="32"/>
          <w:szCs w:val="32"/>
        </w:rPr>
        <w:lastRenderedPageBreak/>
        <w:t>iii) Reflecting on IB development</w:t>
      </w:r>
    </w:p>
    <w:p w14:paraId="52676879" w14:textId="77777777" w:rsidR="00450519" w:rsidRPr="00316EF1" w:rsidRDefault="00450519" w:rsidP="00450519">
      <w:pPr>
        <w:spacing w:line="312" w:lineRule="auto"/>
        <w:rPr>
          <w:rFonts w:ascii="Helvetica" w:hAnsi="Helvetica"/>
          <w:color w:val="002939"/>
          <w:lang w:val="en-GB"/>
        </w:rPr>
      </w:pPr>
    </w:p>
    <w:p w14:paraId="641FD0FB" w14:textId="5FE00CA9" w:rsidR="00450519" w:rsidRPr="005D781A" w:rsidRDefault="00534AA2" w:rsidP="00450519">
      <w:pPr>
        <w:spacing w:line="312" w:lineRule="auto"/>
        <w:rPr>
          <w:rFonts w:ascii="Helvetica" w:hAnsi="Helvetica"/>
          <w:color w:val="FF0000"/>
          <w:lang w:val="en-GB"/>
        </w:rPr>
      </w:pPr>
      <w:r w:rsidRPr="005D781A">
        <w:rPr>
          <w:rFonts w:ascii="Helvetica" w:hAnsi="Helvetica"/>
          <w:color w:val="FF0000"/>
          <w:lang w:val="en-GB"/>
        </w:rPr>
        <w:t>In this section explain how you have developed as an IB inquiring student making reference to at least three of the IB learner profiles. In relation to these characteristics, explain how your personal project has made you a better learner.</w:t>
      </w:r>
    </w:p>
    <w:p w14:paraId="28F5B681" w14:textId="77777777" w:rsidR="002D4566" w:rsidRPr="005D781A" w:rsidRDefault="002D4566" w:rsidP="00450519">
      <w:pPr>
        <w:spacing w:line="312" w:lineRule="auto"/>
        <w:rPr>
          <w:rFonts w:ascii="Helvetica" w:hAnsi="Helvetica"/>
          <w:color w:val="FF0000"/>
          <w:lang w:val="en-GB"/>
        </w:rPr>
      </w:pPr>
    </w:p>
    <w:p w14:paraId="059AE403" w14:textId="77777777" w:rsidR="00531E21" w:rsidRPr="005D781A" w:rsidRDefault="00531E21" w:rsidP="00531E21">
      <w:pPr>
        <w:spacing w:line="312" w:lineRule="auto"/>
        <w:rPr>
          <w:rFonts w:ascii="Helvetica" w:hAnsi="Helvetica"/>
          <w:color w:val="FF0000"/>
          <w:lang w:val="en-GB"/>
        </w:rPr>
      </w:pPr>
      <w:r w:rsidRPr="005D781A">
        <w:rPr>
          <w:rFonts w:ascii="Helvetica" w:hAnsi="Helvetica"/>
          <w:color w:val="FF0000"/>
          <w:lang w:val="en-GB"/>
        </w:rPr>
        <w:t>You might make recommendations for future PP students.</w:t>
      </w:r>
    </w:p>
    <w:p w14:paraId="75674548" w14:textId="77777777" w:rsidR="002D4566" w:rsidRPr="005D781A" w:rsidRDefault="002D4566" w:rsidP="00450519">
      <w:pPr>
        <w:spacing w:line="312" w:lineRule="auto"/>
        <w:rPr>
          <w:rFonts w:ascii="Helvetica" w:hAnsi="Helvetica"/>
          <w:color w:val="FF0000"/>
          <w:lang w:val="en-GB"/>
        </w:rPr>
      </w:pPr>
    </w:p>
    <w:p w14:paraId="485E0B3A" w14:textId="528700BF" w:rsidR="00531E21" w:rsidRPr="005D781A" w:rsidRDefault="00531E21" w:rsidP="00531E21">
      <w:pPr>
        <w:spacing w:line="312" w:lineRule="auto"/>
        <w:rPr>
          <w:rFonts w:ascii="Helvetica" w:hAnsi="Helvetica"/>
          <w:color w:val="FF0000"/>
          <w:lang w:val="en-GB"/>
        </w:rPr>
      </w:pPr>
      <w:r w:rsidRPr="005D781A">
        <w:rPr>
          <w:rFonts w:ascii="Helvetica" w:hAnsi="Helvetica"/>
          <w:color w:val="FF0000"/>
          <w:lang w:val="en-GB"/>
        </w:rPr>
        <w:t xml:space="preserve">You might make reflections on what you would do </w:t>
      </w:r>
      <w:r w:rsidR="005D781A" w:rsidRPr="005D781A">
        <w:rPr>
          <w:rFonts w:ascii="Helvetica" w:hAnsi="Helvetica"/>
          <w:color w:val="FF0000"/>
          <w:lang w:val="en-GB"/>
        </w:rPr>
        <w:t xml:space="preserve">your PP </w:t>
      </w:r>
      <w:r w:rsidRPr="005D781A">
        <w:rPr>
          <w:rFonts w:ascii="Helvetica" w:hAnsi="Helvetica"/>
          <w:color w:val="FF0000"/>
          <w:lang w:val="en-GB"/>
        </w:rPr>
        <w:t>differently if you had the opportunity to complete a PP again!</w:t>
      </w:r>
    </w:p>
    <w:p w14:paraId="5AE17BE5" w14:textId="77777777" w:rsidR="00531E21" w:rsidRPr="00BB6BFE" w:rsidRDefault="00531E21" w:rsidP="00531E21">
      <w:pPr>
        <w:spacing w:line="312" w:lineRule="auto"/>
        <w:rPr>
          <w:rFonts w:ascii="Helvetica" w:hAnsi="Helvetica"/>
          <w:color w:val="auto"/>
          <w:lang w:val="en-GB"/>
        </w:rPr>
      </w:pPr>
    </w:p>
    <w:p w14:paraId="15D9D3DE" w14:textId="77777777" w:rsidR="002D4566" w:rsidRDefault="002D4566" w:rsidP="00450519">
      <w:pPr>
        <w:spacing w:line="312" w:lineRule="auto"/>
        <w:rPr>
          <w:rFonts w:ascii="Helvetica" w:hAnsi="Helvetica"/>
          <w:color w:val="002939"/>
          <w:lang w:val="en-GB"/>
        </w:rPr>
      </w:pPr>
    </w:p>
    <w:p w14:paraId="60A1B719" w14:textId="77777777" w:rsidR="002D4566" w:rsidRDefault="002D4566" w:rsidP="00450519">
      <w:pPr>
        <w:spacing w:line="312" w:lineRule="auto"/>
        <w:rPr>
          <w:rFonts w:ascii="Helvetica" w:hAnsi="Helvetica"/>
          <w:color w:val="002939"/>
          <w:lang w:val="en-GB"/>
        </w:rPr>
      </w:pPr>
    </w:p>
    <w:p w14:paraId="36FA36EA" w14:textId="5E1AC6DD" w:rsidR="002D4566" w:rsidRPr="005D781A" w:rsidRDefault="00F13A42" w:rsidP="00450519">
      <w:pPr>
        <w:spacing w:line="312" w:lineRule="auto"/>
        <w:rPr>
          <w:rFonts w:ascii="Helvetica" w:hAnsi="Helvetica"/>
          <w:b/>
          <w:color w:val="FF0000"/>
          <w:lang w:val="en-GB"/>
        </w:rPr>
      </w:pPr>
      <w:r w:rsidRPr="005D781A">
        <w:rPr>
          <w:rFonts w:ascii="Helvetica" w:hAnsi="Helvetica"/>
          <w:b/>
          <w:color w:val="000000" w:themeColor="text1"/>
          <w:lang w:val="en-GB"/>
        </w:rPr>
        <w:t>Conclusion</w:t>
      </w:r>
      <w:r w:rsidRPr="005D781A">
        <w:rPr>
          <w:rFonts w:ascii="Helvetica" w:hAnsi="Helvetica"/>
          <w:b/>
          <w:color w:val="FF0000"/>
          <w:lang w:val="en-GB"/>
        </w:rPr>
        <w:t xml:space="preserve"> - </w:t>
      </w:r>
      <w:r w:rsidR="004F0702" w:rsidRPr="005D781A">
        <w:rPr>
          <w:rFonts w:ascii="Helvetica" w:hAnsi="Helvetica"/>
          <w:b/>
          <w:color w:val="FF0000"/>
          <w:lang w:val="en-GB"/>
        </w:rPr>
        <w:t>Final paragraph (if you have enough words and without repeating yourself)</w:t>
      </w:r>
    </w:p>
    <w:p w14:paraId="255C02F5" w14:textId="77777777" w:rsidR="004F0702" w:rsidRPr="005D781A" w:rsidRDefault="004F0702" w:rsidP="00450519">
      <w:pPr>
        <w:spacing w:line="312" w:lineRule="auto"/>
        <w:rPr>
          <w:rFonts w:ascii="Helvetica" w:hAnsi="Helvetica"/>
          <w:color w:val="FF0000"/>
          <w:lang w:val="en-GB"/>
        </w:rPr>
      </w:pPr>
    </w:p>
    <w:p w14:paraId="78FA64C4" w14:textId="6A98B5D4" w:rsidR="004F0702" w:rsidRPr="005D781A" w:rsidRDefault="004F0702" w:rsidP="00450519">
      <w:pPr>
        <w:spacing w:line="312" w:lineRule="auto"/>
        <w:rPr>
          <w:rFonts w:ascii="Helvetica" w:hAnsi="Helvetica"/>
          <w:color w:val="FF0000"/>
          <w:lang w:val="en-GB"/>
        </w:rPr>
      </w:pPr>
      <w:r w:rsidRPr="005D781A">
        <w:rPr>
          <w:rFonts w:ascii="Helvetica" w:hAnsi="Helvetica"/>
          <w:color w:val="FF0000"/>
          <w:lang w:val="en-GB"/>
        </w:rPr>
        <w:t>Sum up the value of the</w:t>
      </w:r>
      <w:r w:rsidR="00867785" w:rsidRPr="005D781A">
        <w:rPr>
          <w:rFonts w:ascii="Helvetica" w:hAnsi="Helvetica"/>
          <w:color w:val="FF0000"/>
          <w:lang w:val="en-GB"/>
        </w:rPr>
        <w:t xml:space="preserve"> personal project to your future learning path and acknowledge that you have survived the challenge.</w:t>
      </w:r>
    </w:p>
    <w:p w14:paraId="38197A03" w14:textId="77777777" w:rsidR="002D4566" w:rsidRDefault="002D4566" w:rsidP="00450519">
      <w:pPr>
        <w:spacing w:line="312" w:lineRule="auto"/>
        <w:rPr>
          <w:rFonts w:ascii="Helvetica" w:hAnsi="Helvetica"/>
          <w:color w:val="002939"/>
          <w:lang w:val="en-GB"/>
        </w:rPr>
      </w:pPr>
    </w:p>
    <w:p w14:paraId="446A981C" w14:textId="77777777" w:rsidR="002D4566" w:rsidRDefault="002D4566" w:rsidP="00450519">
      <w:pPr>
        <w:spacing w:line="312" w:lineRule="auto"/>
        <w:rPr>
          <w:rFonts w:ascii="Helvetica" w:hAnsi="Helvetica"/>
          <w:color w:val="002939"/>
          <w:lang w:val="en-GB"/>
        </w:rPr>
      </w:pPr>
    </w:p>
    <w:p w14:paraId="485A4DE7" w14:textId="77777777" w:rsidR="002D4566" w:rsidRDefault="002D4566" w:rsidP="00450519">
      <w:pPr>
        <w:spacing w:line="312" w:lineRule="auto"/>
        <w:rPr>
          <w:rFonts w:ascii="Helvetica" w:hAnsi="Helvetica"/>
          <w:color w:val="002939"/>
          <w:lang w:val="en-GB"/>
        </w:rPr>
      </w:pPr>
    </w:p>
    <w:p w14:paraId="4B6B67B1" w14:textId="77777777" w:rsidR="002D4566" w:rsidRDefault="002D4566" w:rsidP="00450519">
      <w:pPr>
        <w:spacing w:line="312" w:lineRule="auto"/>
        <w:rPr>
          <w:rFonts w:ascii="Helvetica" w:hAnsi="Helvetica"/>
          <w:color w:val="002939"/>
          <w:lang w:val="en-GB"/>
        </w:rPr>
      </w:pPr>
    </w:p>
    <w:p w14:paraId="7275C3CB" w14:textId="77777777" w:rsidR="002D4566" w:rsidRDefault="002D4566" w:rsidP="00450519">
      <w:pPr>
        <w:spacing w:line="312" w:lineRule="auto"/>
        <w:rPr>
          <w:rFonts w:ascii="Helvetica" w:hAnsi="Helvetica"/>
          <w:color w:val="002939"/>
          <w:lang w:val="en-GB"/>
        </w:rPr>
      </w:pPr>
    </w:p>
    <w:p w14:paraId="2AE5426D" w14:textId="77777777" w:rsidR="002D4566" w:rsidRDefault="002D4566" w:rsidP="00450519">
      <w:pPr>
        <w:spacing w:line="312" w:lineRule="auto"/>
        <w:rPr>
          <w:rFonts w:ascii="Helvetica" w:hAnsi="Helvetica"/>
          <w:color w:val="002939"/>
          <w:lang w:val="en-GB"/>
        </w:rPr>
      </w:pPr>
    </w:p>
    <w:p w14:paraId="383216DB" w14:textId="77777777" w:rsidR="002D4566" w:rsidRDefault="002D4566" w:rsidP="00450519">
      <w:pPr>
        <w:spacing w:line="312" w:lineRule="auto"/>
        <w:rPr>
          <w:rFonts w:ascii="Helvetica" w:hAnsi="Helvetica"/>
          <w:color w:val="002939"/>
          <w:lang w:val="en-GB"/>
        </w:rPr>
      </w:pPr>
    </w:p>
    <w:p w14:paraId="74A39F6E" w14:textId="77777777" w:rsidR="002D4566" w:rsidRDefault="002D4566" w:rsidP="00450519">
      <w:pPr>
        <w:spacing w:line="312" w:lineRule="auto"/>
        <w:rPr>
          <w:rFonts w:ascii="Helvetica" w:hAnsi="Helvetica"/>
          <w:color w:val="002939"/>
          <w:lang w:val="en-GB"/>
        </w:rPr>
      </w:pPr>
    </w:p>
    <w:p w14:paraId="442830ED" w14:textId="77777777" w:rsidR="002D4566" w:rsidRDefault="002D4566" w:rsidP="00450519">
      <w:pPr>
        <w:spacing w:line="312" w:lineRule="auto"/>
        <w:rPr>
          <w:rFonts w:ascii="Helvetica" w:hAnsi="Helvetica"/>
          <w:color w:val="002939"/>
          <w:lang w:val="en-GB"/>
        </w:rPr>
      </w:pPr>
    </w:p>
    <w:p w14:paraId="54E9D893" w14:textId="77777777" w:rsidR="002D4566" w:rsidRDefault="002D4566" w:rsidP="00450519">
      <w:pPr>
        <w:spacing w:line="312" w:lineRule="auto"/>
        <w:rPr>
          <w:rFonts w:ascii="Helvetica" w:hAnsi="Helvetica"/>
          <w:color w:val="002939"/>
          <w:lang w:val="en-GB"/>
        </w:rPr>
      </w:pPr>
    </w:p>
    <w:p w14:paraId="2A266F7F" w14:textId="77777777" w:rsidR="002D4566" w:rsidRDefault="002D4566" w:rsidP="00450519">
      <w:pPr>
        <w:spacing w:line="312" w:lineRule="auto"/>
        <w:rPr>
          <w:rFonts w:ascii="Helvetica" w:hAnsi="Helvetica"/>
          <w:color w:val="002939"/>
          <w:lang w:val="en-GB"/>
        </w:rPr>
      </w:pPr>
    </w:p>
    <w:p w14:paraId="1F902ACA" w14:textId="77777777" w:rsidR="002D4566" w:rsidRDefault="002D4566" w:rsidP="00450519">
      <w:pPr>
        <w:spacing w:line="312" w:lineRule="auto"/>
        <w:rPr>
          <w:rFonts w:ascii="Helvetica" w:hAnsi="Helvetica"/>
          <w:color w:val="002939"/>
          <w:lang w:val="en-GB"/>
        </w:rPr>
      </w:pPr>
    </w:p>
    <w:p w14:paraId="78C63E14" w14:textId="77777777" w:rsidR="002D4566" w:rsidRDefault="002D4566" w:rsidP="00450519">
      <w:pPr>
        <w:spacing w:line="312" w:lineRule="auto"/>
        <w:rPr>
          <w:rFonts w:ascii="Helvetica" w:hAnsi="Helvetica"/>
          <w:color w:val="002939"/>
          <w:lang w:val="en-GB"/>
        </w:rPr>
      </w:pPr>
    </w:p>
    <w:p w14:paraId="68487608" w14:textId="77777777" w:rsidR="002D4566" w:rsidRDefault="002D4566" w:rsidP="00450519">
      <w:pPr>
        <w:spacing w:line="312" w:lineRule="auto"/>
        <w:rPr>
          <w:rFonts w:ascii="Helvetica" w:hAnsi="Helvetica"/>
          <w:color w:val="002939"/>
          <w:lang w:val="en-GB"/>
        </w:rPr>
      </w:pPr>
    </w:p>
    <w:p w14:paraId="3EE4F8FB" w14:textId="77777777" w:rsidR="002D4566" w:rsidRDefault="002D4566" w:rsidP="00450519">
      <w:pPr>
        <w:spacing w:line="312" w:lineRule="auto"/>
        <w:rPr>
          <w:rFonts w:ascii="Helvetica" w:hAnsi="Helvetica"/>
          <w:color w:val="002939"/>
          <w:lang w:val="en-GB"/>
        </w:rPr>
      </w:pPr>
    </w:p>
    <w:p w14:paraId="71309A7C" w14:textId="77777777" w:rsidR="002D4566" w:rsidRDefault="002D4566" w:rsidP="00450519">
      <w:pPr>
        <w:spacing w:line="312" w:lineRule="auto"/>
        <w:rPr>
          <w:rFonts w:ascii="Helvetica" w:hAnsi="Helvetica"/>
          <w:color w:val="002939"/>
          <w:lang w:val="en-GB"/>
        </w:rPr>
      </w:pPr>
    </w:p>
    <w:p w14:paraId="70A37710" w14:textId="77777777" w:rsidR="002D4566" w:rsidRDefault="002D4566" w:rsidP="00450519">
      <w:pPr>
        <w:spacing w:line="312" w:lineRule="auto"/>
        <w:rPr>
          <w:rFonts w:ascii="Helvetica" w:hAnsi="Helvetica"/>
          <w:color w:val="002939"/>
          <w:lang w:val="en-GB"/>
        </w:rPr>
      </w:pPr>
    </w:p>
    <w:p w14:paraId="4A1B8FEE" w14:textId="77777777" w:rsidR="002D4566" w:rsidRDefault="002D4566" w:rsidP="00450519">
      <w:pPr>
        <w:spacing w:line="312" w:lineRule="auto"/>
        <w:rPr>
          <w:rFonts w:ascii="Helvetica" w:hAnsi="Helvetica"/>
          <w:color w:val="002939"/>
          <w:lang w:val="en-GB"/>
        </w:rPr>
      </w:pPr>
    </w:p>
    <w:p w14:paraId="754D6CC2" w14:textId="77777777" w:rsidR="004D281F" w:rsidRDefault="004D281F" w:rsidP="00450519">
      <w:pPr>
        <w:spacing w:line="312" w:lineRule="auto"/>
        <w:rPr>
          <w:rFonts w:ascii="Helvetica" w:hAnsi="Helvetica"/>
          <w:color w:val="002939"/>
          <w:lang w:val="en-GB"/>
        </w:rPr>
      </w:pPr>
    </w:p>
    <w:p w14:paraId="36523774" w14:textId="77777777" w:rsidR="004D281F" w:rsidRDefault="004D281F" w:rsidP="00450519">
      <w:pPr>
        <w:spacing w:line="312" w:lineRule="auto"/>
        <w:rPr>
          <w:rFonts w:ascii="Helvetica" w:hAnsi="Helvetica"/>
          <w:color w:val="002939"/>
          <w:lang w:val="en-GB"/>
        </w:rPr>
      </w:pPr>
    </w:p>
    <w:p w14:paraId="1E6D85B0" w14:textId="77777777" w:rsidR="002D4566" w:rsidRDefault="002D4566" w:rsidP="00450519">
      <w:pPr>
        <w:spacing w:line="312" w:lineRule="auto"/>
        <w:rPr>
          <w:rFonts w:ascii="Helvetica" w:hAnsi="Helvetica"/>
          <w:color w:val="002939"/>
          <w:lang w:val="en-GB"/>
        </w:rPr>
      </w:pPr>
    </w:p>
    <w:p w14:paraId="3565BB1C" w14:textId="2A1FA5F1" w:rsidR="00450519" w:rsidRPr="009E55DD" w:rsidRDefault="009B5342" w:rsidP="0027388E">
      <w:pPr>
        <w:jc w:val="center"/>
        <w:rPr>
          <w:rFonts w:ascii="Helvetica" w:hAnsi="Helvetica"/>
          <w:b/>
          <w:caps/>
          <w:color w:val="365F91" w:themeColor="accent1" w:themeShade="BF"/>
          <w:spacing w:val="24"/>
        </w:rPr>
      </w:pPr>
      <w:r>
        <w:rPr>
          <w:rFonts w:ascii="Helvetica" w:hAnsi="Helvetica"/>
          <w:b/>
          <w:caps/>
          <w:color w:val="365F91" w:themeColor="accent1" w:themeShade="BF"/>
          <w:spacing w:val="44"/>
          <w:sz w:val="44"/>
        </w:rPr>
        <w:lastRenderedPageBreak/>
        <w:t>BIBLIOGRAPHY</w:t>
      </w:r>
    </w:p>
    <w:p w14:paraId="53041E86" w14:textId="77777777" w:rsidR="009E55DD" w:rsidRDefault="009E55DD">
      <w:pPr>
        <w:spacing w:line="360" w:lineRule="auto"/>
        <w:jc w:val="center"/>
        <w:rPr>
          <w:rFonts w:ascii="Helvetica" w:hAnsi="Helvetica"/>
          <w:color w:val="981615"/>
          <w:lang w:val="en-GB"/>
        </w:rPr>
      </w:pPr>
    </w:p>
    <w:p w14:paraId="4EF16787" w14:textId="6F7A5358" w:rsidR="0081126D" w:rsidRPr="0081126D" w:rsidRDefault="0081126D" w:rsidP="0081126D">
      <w:pPr>
        <w:spacing w:line="360" w:lineRule="auto"/>
        <w:rPr>
          <w:rFonts w:ascii="Helvetica" w:hAnsi="Helvetica"/>
          <w:color w:val="FF0000"/>
          <w:lang w:val="en-GB"/>
        </w:rPr>
      </w:pPr>
      <w:r w:rsidRPr="0081126D">
        <w:rPr>
          <w:rFonts w:ascii="Helvetica" w:hAnsi="Helvetica"/>
          <w:color w:val="FF0000"/>
          <w:lang w:val="en-GB"/>
        </w:rPr>
        <w:t>This needs to be on a separate page.</w:t>
      </w:r>
    </w:p>
    <w:p w14:paraId="1E1D9218" w14:textId="77777777" w:rsidR="0081126D" w:rsidRPr="0081126D" w:rsidRDefault="0081126D" w:rsidP="0081126D">
      <w:pPr>
        <w:spacing w:line="360" w:lineRule="auto"/>
        <w:rPr>
          <w:rFonts w:ascii="Helvetica" w:hAnsi="Helvetica"/>
          <w:color w:val="FF0000"/>
          <w:lang w:val="en-GB"/>
        </w:rPr>
      </w:pPr>
    </w:p>
    <w:p w14:paraId="793B26E3" w14:textId="0F0A2897" w:rsidR="00424D95" w:rsidRPr="0081126D" w:rsidRDefault="009E55DD" w:rsidP="0081126D">
      <w:pPr>
        <w:spacing w:line="360" w:lineRule="auto"/>
        <w:rPr>
          <w:rFonts w:ascii="Helvetica" w:hAnsi="Helvetica"/>
          <w:color w:val="FF0000"/>
          <w:lang w:val="en-GB"/>
        </w:rPr>
      </w:pPr>
      <w:r w:rsidRPr="0081126D">
        <w:rPr>
          <w:rFonts w:ascii="Helvetica" w:hAnsi="Helvetica"/>
          <w:color w:val="FF0000"/>
          <w:lang w:val="en-GB"/>
        </w:rPr>
        <w:t>R</w:t>
      </w:r>
      <w:r w:rsidR="00424D95" w:rsidRPr="0081126D">
        <w:rPr>
          <w:rFonts w:ascii="Helvetica" w:hAnsi="Helvetica"/>
          <w:color w:val="FF0000"/>
          <w:lang w:val="en-GB"/>
        </w:rPr>
        <w:t xml:space="preserve">emember to use the </w:t>
      </w:r>
      <w:r w:rsidR="00167E03" w:rsidRPr="0081126D">
        <w:rPr>
          <w:rFonts w:ascii="Helvetica" w:hAnsi="Helvetica"/>
          <w:color w:val="FF0000"/>
          <w:lang w:val="en-GB"/>
        </w:rPr>
        <w:t xml:space="preserve">Helena College </w:t>
      </w:r>
      <w:r w:rsidR="00424D95" w:rsidRPr="0081126D">
        <w:rPr>
          <w:rFonts w:ascii="Helvetica" w:hAnsi="Helvetica"/>
          <w:color w:val="FF0000"/>
          <w:lang w:val="en-GB"/>
        </w:rPr>
        <w:t>Online Bibliography Generator.</w:t>
      </w:r>
    </w:p>
    <w:p w14:paraId="03322812" w14:textId="77777777" w:rsidR="00450519" w:rsidRPr="0081126D" w:rsidRDefault="00450519" w:rsidP="0081126D">
      <w:pPr>
        <w:pStyle w:val="Header"/>
        <w:tabs>
          <w:tab w:val="clear" w:pos="4320"/>
          <w:tab w:val="clear" w:pos="8640"/>
          <w:tab w:val="left" w:pos="720"/>
        </w:tabs>
        <w:spacing w:line="360" w:lineRule="auto"/>
        <w:rPr>
          <w:rFonts w:ascii="Helvetica" w:hAnsi="Helvetica"/>
          <w:color w:val="FF0000"/>
          <w:lang w:val="en-GB"/>
        </w:rPr>
      </w:pPr>
    </w:p>
    <w:p w14:paraId="3DCEFDF3" w14:textId="77777777" w:rsidR="0081126D" w:rsidRPr="0081126D" w:rsidRDefault="002E5544" w:rsidP="0081126D">
      <w:pPr>
        <w:pStyle w:val="Header"/>
        <w:numPr>
          <w:ilvl w:val="0"/>
          <w:numId w:val="6"/>
        </w:numPr>
        <w:tabs>
          <w:tab w:val="clear" w:pos="4320"/>
          <w:tab w:val="clear" w:pos="8640"/>
          <w:tab w:val="left" w:pos="720"/>
        </w:tabs>
        <w:spacing w:line="360" w:lineRule="auto"/>
        <w:ind w:hanging="360"/>
        <w:rPr>
          <w:rFonts w:ascii="Helvetica" w:hAnsi="Helvetica"/>
          <w:b/>
          <w:caps/>
          <w:color w:val="FF0000"/>
          <w:spacing w:val="44"/>
          <w:sz w:val="44"/>
        </w:rPr>
      </w:pPr>
      <w:r w:rsidRPr="0081126D">
        <w:rPr>
          <w:rFonts w:ascii="Helvetica" w:hAnsi="Helvetica"/>
          <w:color w:val="FF0000"/>
          <w:lang w:val="en-GB"/>
        </w:rPr>
        <w:t>List</w:t>
      </w:r>
      <w:r w:rsidR="00A864B2" w:rsidRPr="0081126D">
        <w:rPr>
          <w:rFonts w:ascii="Helvetica" w:hAnsi="Helvetica"/>
          <w:color w:val="FF0000"/>
          <w:lang w:val="en-GB"/>
        </w:rPr>
        <w:t>,</w:t>
      </w:r>
      <w:r w:rsidRPr="0081126D">
        <w:rPr>
          <w:rFonts w:ascii="Helvetica" w:hAnsi="Helvetica"/>
          <w:color w:val="FF0000"/>
          <w:lang w:val="en-GB"/>
        </w:rPr>
        <w:t xml:space="preserve"> in alphabetical order</w:t>
      </w:r>
      <w:r w:rsidR="00A864B2" w:rsidRPr="0081126D">
        <w:rPr>
          <w:rFonts w:ascii="Helvetica" w:hAnsi="Helvetica"/>
          <w:color w:val="FF0000"/>
          <w:lang w:val="en-GB"/>
        </w:rPr>
        <w:t>,</w:t>
      </w:r>
      <w:r w:rsidRPr="0081126D">
        <w:rPr>
          <w:rFonts w:ascii="Helvetica" w:hAnsi="Helvetica"/>
          <w:color w:val="FF0000"/>
          <w:lang w:val="en-GB"/>
        </w:rPr>
        <w:t xml:space="preserve"> those sources used within your report.</w:t>
      </w:r>
      <w:r w:rsidR="00450519" w:rsidRPr="0081126D">
        <w:rPr>
          <w:rFonts w:ascii="Helvetica" w:hAnsi="Helvetica"/>
          <w:color w:val="FF0000"/>
          <w:lang w:val="en-GB"/>
        </w:rPr>
        <w:t xml:space="preserve"> </w:t>
      </w:r>
    </w:p>
    <w:p w14:paraId="6967D208" w14:textId="77777777" w:rsidR="0081126D" w:rsidRPr="0081126D" w:rsidRDefault="0081126D" w:rsidP="00EB6BAA">
      <w:pPr>
        <w:pStyle w:val="Header"/>
        <w:numPr>
          <w:ilvl w:val="0"/>
          <w:numId w:val="6"/>
        </w:numPr>
        <w:tabs>
          <w:tab w:val="clear" w:pos="4320"/>
          <w:tab w:val="clear" w:pos="8640"/>
          <w:tab w:val="left" w:pos="720"/>
        </w:tabs>
        <w:spacing w:line="360" w:lineRule="auto"/>
        <w:ind w:hanging="360"/>
        <w:jc w:val="center"/>
        <w:rPr>
          <w:rFonts w:ascii="Helvetica" w:hAnsi="Helvetica"/>
          <w:b/>
          <w:caps/>
          <w:color w:val="365F91" w:themeColor="accent1" w:themeShade="BF"/>
          <w:spacing w:val="44"/>
          <w:sz w:val="44"/>
        </w:rPr>
      </w:pPr>
    </w:p>
    <w:p w14:paraId="0C5BE24C" w14:textId="77777777" w:rsidR="00C200AE" w:rsidRDefault="00A864B2" w:rsidP="0081126D">
      <w:pPr>
        <w:pStyle w:val="Header"/>
        <w:numPr>
          <w:ilvl w:val="0"/>
          <w:numId w:val="6"/>
        </w:numPr>
        <w:tabs>
          <w:tab w:val="clear" w:pos="4320"/>
          <w:tab w:val="clear" w:pos="8640"/>
          <w:tab w:val="left" w:pos="720"/>
        </w:tabs>
        <w:spacing w:line="360" w:lineRule="auto"/>
        <w:ind w:hanging="360"/>
        <w:jc w:val="center"/>
        <w:rPr>
          <w:rFonts w:ascii="Helvetica" w:hAnsi="Helvetica"/>
          <w:b/>
          <w:caps/>
          <w:color w:val="365F91" w:themeColor="accent1" w:themeShade="BF"/>
          <w:spacing w:val="44"/>
          <w:sz w:val="44"/>
        </w:rPr>
      </w:pPr>
      <w:r w:rsidRPr="0081126D">
        <w:rPr>
          <w:rFonts w:ascii="Helvetica" w:hAnsi="Helvetica"/>
          <w:b/>
          <w:caps/>
          <w:color w:val="365F91" w:themeColor="accent1" w:themeShade="BF"/>
          <w:spacing w:val="44"/>
          <w:sz w:val="44"/>
        </w:rPr>
        <w:t>AppendiCES</w:t>
      </w:r>
    </w:p>
    <w:p w14:paraId="30AE6E58" w14:textId="77777777" w:rsidR="00C200AE" w:rsidRDefault="00C200AE" w:rsidP="00C200AE">
      <w:pPr>
        <w:pStyle w:val="Header"/>
        <w:tabs>
          <w:tab w:val="clear" w:pos="4320"/>
          <w:tab w:val="clear" w:pos="8640"/>
          <w:tab w:val="left" w:pos="720"/>
        </w:tabs>
        <w:spacing w:line="360" w:lineRule="auto"/>
        <w:jc w:val="center"/>
        <w:rPr>
          <w:rFonts w:ascii="Helvetica" w:hAnsi="Helvetica"/>
          <w:color w:val="FF0000"/>
          <w:lang w:val="en-GB"/>
        </w:rPr>
      </w:pPr>
    </w:p>
    <w:p w14:paraId="71B88AEC" w14:textId="3C05417F" w:rsidR="0081126D" w:rsidRPr="00C200AE" w:rsidRDefault="0081126D" w:rsidP="00C200AE">
      <w:pPr>
        <w:pStyle w:val="Header"/>
        <w:numPr>
          <w:ilvl w:val="0"/>
          <w:numId w:val="6"/>
        </w:numPr>
        <w:tabs>
          <w:tab w:val="clear" w:pos="4320"/>
          <w:tab w:val="clear" w:pos="8640"/>
          <w:tab w:val="left" w:pos="720"/>
        </w:tabs>
        <w:spacing w:line="360" w:lineRule="auto"/>
        <w:ind w:hanging="360"/>
        <w:rPr>
          <w:rFonts w:ascii="Helvetica" w:hAnsi="Helvetica"/>
          <w:b/>
          <w:caps/>
          <w:color w:val="365F91" w:themeColor="accent1" w:themeShade="BF"/>
          <w:spacing w:val="44"/>
          <w:sz w:val="44"/>
        </w:rPr>
      </w:pPr>
      <w:r w:rsidRPr="00C200AE">
        <w:rPr>
          <w:rFonts w:ascii="Helvetica" w:hAnsi="Helvetica"/>
          <w:color w:val="FF0000"/>
          <w:lang w:val="en-GB"/>
        </w:rPr>
        <w:t>This needs to be on a separate page.</w:t>
      </w:r>
    </w:p>
    <w:p w14:paraId="7CCA12DE" w14:textId="77777777" w:rsidR="0081126D" w:rsidRDefault="0081126D" w:rsidP="00700532">
      <w:pPr>
        <w:pStyle w:val="Header"/>
        <w:tabs>
          <w:tab w:val="clear" w:pos="4320"/>
          <w:tab w:val="clear" w:pos="8640"/>
        </w:tabs>
        <w:spacing w:line="360" w:lineRule="auto"/>
        <w:ind w:left="360"/>
        <w:rPr>
          <w:rFonts w:ascii="Helvetica" w:hAnsi="Helvetica"/>
          <w:color w:val="FF0000"/>
          <w:lang w:val="en-GB"/>
        </w:rPr>
      </w:pPr>
    </w:p>
    <w:p w14:paraId="44CDB9CF" w14:textId="3CCF435E" w:rsidR="00700532" w:rsidRPr="006B531D" w:rsidRDefault="00700532" w:rsidP="00C200AE">
      <w:pPr>
        <w:pStyle w:val="Header"/>
        <w:tabs>
          <w:tab w:val="clear" w:pos="4320"/>
          <w:tab w:val="clear" w:pos="8640"/>
        </w:tabs>
        <w:spacing w:line="360" w:lineRule="auto"/>
        <w:rPr>
          <w:rFonts w:ascii="Helvetica" w:hAnsi="Helvetica"/>
          <w:color w:val="FF0000"/>
          <w:lang w:val="en-GB"/>
        </w:rPr>
      </w:pPr>
      <w:r w:rsidRPr="006B531D">
        <w:rPr>
          <w:rFonts w:ascii="Helvetica" w:hAnsi="Helvetica"/>
          <w:color w:val="FF0000"/>
          <w:lang w:val="en-GB"/>
        </w:rPr>
        <w:t>(</w:t>
      </w:r>
      <w:r w:rsidR="00231161" w:rsidRPr="006B531D">
        <w:rPr>
          <w:rFonts w:ascii="Helvetica" w:hAnsi="Helvetica"/>
          <w:color w:val="FF0000"/>
          <w:lang w:val="en-GB"/>
        </w:rPr>
        <w:t>You must have a max</w:t>
      </w:r>
      <w:r w:rsidRPr="006B531D">
        <w:rPr>
          <w:rFonts w:ascii="Helvetica" w:hAnsi="Helvetica"/>
          <w:color w:val="FF0000"/>
          <w:lang w:val="en-GB"/>
        </w:rPr>
        <w:t xml:space="preserve">imum of 10 </w:t>
      </w:r>
      <w:r w:rsidR="00167E03" w:rsidRPr="006B531D">
        <w:rPr>
          <w:rFonts w:ascii="Helvetica" w:hAnsi="Helvetica"/>
          <w:color w:val="FF0000"/>
          <w:lang w:val="en-GB"/>
        </w:rPr>
        <w:t xml:space="preserve">extracts </w:t>
      </w:r>
      <w:r w:rsidR="006B531D" w:rsidRPr="006B531D">
        <w:rPr>
          <w:rFonts w:ascii="Helvetica" w:hAnsi="Helvetica"/>
          <w:color w:val="FF0000"/>
          <w:lang w:val="en-GB"/>
        </w:rPr>
        <w:t xml:space="preserve">on 10 pages </w:t>
      </w:r>
      <w:r w:rsidR="00167E03" w:rsidRPr="006B531D">
        <w:rPr>
          <w:rFonts w:ascii="Helvetica" w:hAnsi="Helvetica"/>
          <w:color w:val="FF0000"/>
          <w:lang w:val="en-GB"/>
        </w:rPr>
        <w:t xml:space="preserve">from your process journal </w:t>
      </w:r>
      <w:r w:rsidRPr="006B531D">
        <w:rPr>
          <w:rFonts w:ascii="Helvetica" w:hAnsi="Helvetica"/>
          <w:color w:val="FF0000"/>
          <w:lang w:val="en-GB"/>
        </w:rPr>
        <w:t>in order to meet IB requirements.)</w:t>
      </w:r>
    </w:p>
    <w:p w14:paraId="009AFAC6" w14:textId="77777777" w:rsidR="00450519" w:rsidRDefault="00450519" w:rsidP="00C200AE">
      <w:pPr>
        <w:pStyle w:val="Header"/>
        <w:tabs>
          <w:tab w:val="clear" w:pos="4320"/>
          <w:tab w:val="clear" w:pos="8640"/>
        </w:tabs>
        <w:spacing w:line="360" w:lineRule="auto"/>
        <w:rPr>
          <w:rFonts w:ascii="Helvetica" w:hAnsi="Helvetica"/>
          <w:lang w:val="en-GB"/>
        </w:rPr>
      </w:pPr>
    </w:p>
    <w:p w14:paraId="765836BA" w14:textId="26A23EDA" w:rsidR="006B531D" w:rsidRPr="0081126D" w:rsidRDefault="006B531D" w:rsidP="00C200AE">
      <w:pPr>
        <w:pStyle w:val="Header"/>
        <w:tabs>
          <w:tab w:val="clear" w:pos="4320"/>
          <w:tab w:val="clear" w:pos="8640"/>
        </w:tabs>
        <w:spacing w:line="360" w:lineRule="auto"/>
        <w:rPr>
          <w:rFonts w:ascii="Helvetica" w:hAnsi="Helvetica"/>
          <w:color w:val="FF0000"/>
          <w:lang w:val="en-GB"/>
        </w:rPr>
      </w:pPr>
      <w:r w:rsidRPr="0081126D">
        <w:rPr>
          <w:rFonts w:ascii="Helvetica" w:hAnsi="Helvetica"/>
          <w:color w:val="FF0000"/>
          <w:lang w:val="en-GB"/>
        </w:rPr>
        <w:t>Below is a</w:t>
      </w:r>
      <w:r w:rsidR="00607407" w:rsidRPr="0081126D">
        <w:rPr>
          <w:rFonts w:ascii="Helvetica" w:hAnsi="Helvetica"/>
          <w:color w:val="FF0000"/>
          <w:lang w:val="en-GB"/>
        </w:rPr>
        <w:t>n ex</w:t>
      </w:r>
      <w:r w:rsidRPr="0081126D">
        <w:rPr>
          <w:rFonts w:ascii="Helvetica" w:hAnsi="Helvetica"/>
          <w:color w:val="FF0000"/>
          <w:lang w:val="en-GB"/>
        </w:rPr>
        <w:t xml:space="preserve">ample </w:t>
      </w:r>
      <w:r w:rsidR="00607407" w:rsidRPr="0081126D">
        <w:rPr>
          <w:rFonts w:ascii="Helvetica" w:hAnsi="Helvetica"/>
          <w:color w:val="FF0000"/>
          <w:lang w:val="en-GB"/>
        </w:rPr>
        <w:t>of how to label your appendices.</w:t>
      </w:r>
    </w:p>
    <w:p w14:paraId="313865A6" w14:textId="77777777" w:rsidR="006B531D" w:rsidRPr="00316EF1" w:rsidRDefault="006B531D" w:rsidP="00C200AE">
      <w:pPr>
        <w:pStyle w:val="Header"/>
        <w:tabs>
          <w:tab w:val="clear" w:pos="4320"/>
          <w:tab w:val="clear" w:pos="8640"/>
        </w:tabs>
        <w:spacing w:line="360" w:lineRule="auto"/>
        <w:rPr>
          <w:rFonts w:ascii="Helvetica" w:hAnsi="Helvetica"/>
          <w:lang w:val="en-GB"/>
        </w:rPr>
      </w:pPr>
    </w:p>
    <w:p w14:paraId="54931FB9" w14:textId="415D6EC8" w:rsidR="00450519" w:rsidRPr="00316EF1" w:rsidRDefault="00A864B2" w:rsidP="00C200AE">
      <w:pPr>
        <w:pStyle w:val="Header"/>
        <w:tabs>
          <w:tab w:val="clear" w:pos="4320"/>
          <w:tab w:val="clear" w:pos="8640"/>
        </w:tabs>
        <w:spacing w:line="360" w:lineRule="auto"/>
        <w:rPr>
          <w:rFonts w:ascii="Helvetica" w:hAnsi="Helvetica"/>
          <w:i/>
          <w:lang w:val="en-GB"/>
        </w:rPr>
      </w:pPr>
      <w:r>
        <w:rPr>
          <w:rFonts w:ascii="Helvetica" w:hAnsi="Helvetica"/>
          <w:lang w:val="en-GB"/>
        </w:rPr>
        <w:t>Appendix</w:t>
      </w:r>
      <w:r w:rsidR="00450519" w:rsidRPr="00316EF1">
        <w:rPr>
          <w:rFonts w:ascii="Helvetica" w:hAnsi="Helvetica"/>
          <w:lang w:val="en-GB"/>
        </w:rPr>
        <w:t xml:space="preserve"> 1: </w:t>
      </w:r>
      <w:r w:rsidR="00450519" w:rsidRPr="00316EF1">
        <w:rPr>
          <w:rFonts w:ascii="Helvetica" w:hAnsi="Helvetica"/>
          <w:i/>
          <w:lang w:val="en-GB"/>
        </w:rPr>
        <w:t>insert title</w:t>
      </w:r>
    </w:p>
    <w:p w14:paraId="2B34D2FA" w14:textId="77777777" w:rsidR="00450519" w:rsidRPr="00316EF1" w:rsidRDefault="00450519" w:rsidP="00C200AE">
      <w:pPr>
        <w:pStyle w:val="Header"/>
        <w:tabs>
          <w:tab w:val="clear" w:pos="4320"/>
          <w:tab w:val="clear" w:pos="8640"/>
        </w:tabs>
        <w:spacing w:line="360" w:lineRule="auto"/>
        <w:rPr>
          <w:rFonts w:ascii="Helvetica" w:hAnsi="Helvetica"/>
          <w:lang w:val="en-GB"/>
        </w:rPr>
      </w:pPr>
    </w:p>
    <w:p w14:paraId="248E8CCD" w14:textId="77777777" w:rsidR="00450519" w:rsidRPr="00316EF1" w:rsidRDefault="00450519" w:rsidP="00E93F75">
      <w:pPr>
        <w:pStyle w:val="Header"/>
        <w:numPr>
          <w:ilvl w:val="0"/>
          <w:numId w:val="7"/>
        </w:numPr>
        <w:tabs>
          <w:tab w:val="clear" w:pos="360"/>
          <w:tab w:val="clear" w:pos="4320"/>
          <w:tab w:val="clear" w:pos="8640"/>
          <w:tab w:val="num" w:pos="709"/>
        </w:tabs>
        <w:spacing w:line="360" w:lineRule="auto"/>
        <w:ind w:left="0" w:firstLine="0"/>
        <w:rPr>
          <w:rFonts w:ascii="Helvetica" w:hAnsi="Helvetica"/>
          <w:lang w:val="en-GB"/>
        </w:rPr>
      </w:pPr>
      <w:r w:rsidRPr="00316EF1">
        <w:rPr>
          <w:rFonts w:ascii="Helvetica" w:hAnsi="Helvetica"/>
          <w:lang w:val="en-GB"/>
        </w:rPr>
        <w:t>This is a copy of/ photo of/ chart of/</w:t>
      </w:r>
    </w:p>
    <w:p w14:paraId="0BBC4EFF" w14:textId="77777777" w:rsidR="00450519" w:rsidRPr="00316EF1" w:rsidRDefault="00450519" w:rsidP="00E93F75">
      <w:pPr>
        <w:pStyle w:val="Header"/>
        <w:numPr>
          <w:ilvl w:val="0"/>
          <w:numId w:val="7"/>
        </w:numPr>
        <w:tabs>
          <w:tab w:val="clear" w:pos="360"/>
          <w:tab w:val="clear" w:pos="4320"/>
          <w:tab w:val="clear" w:pos="8640"/>
          <w:tab w:val="num" w:pos="709"/>
        </w:tabs>
        <w:spacing w:line="360" w:lineRule="auto"/>
        <w:ind w:left="0" w:firstLine="0"/>
        <w:rPr>
          <w:rFonts w:ascii="Helvetica" w:hAnsi="Helvetica"/>
          <w:lang w:val="en-GB"/>
        </w:rPr>
      </w:pPr>
      <w:r w:rsidRPr="00316EF1">
        <w:rPr>
          <w:rFonts w:ascii="Helvetica" w:hAnsi="Helvetica"/>
          <w:lang w:val="en-GB"/>
        </w:rPr>
        <w:t>I got this from</w:t>
      </w:r>
    </w:p>
    <w:p w14:paraId="522F3ACB" w14:textId="77777777" w:rsidR="00450519" w:rsidRPr="00316EF1" w:rsidRDefault="00450519" w:rsidP="00E93F75">
      <w:pPr>
        <w:pStyle w:val="Header"/>
        <w:numPr>
          <w:ilvl w:val="0"/>
          <w:numId w:val="7"/>
        </w:numPr>
        <w:tabs>
          <w:tab w:val="clear" w:pos="360"/>
          <w:tab w:val="clear" w:pos="4320"/>
          <w:tab w:val="clear" w:pos="8640"/>
          <w:tab w:val="num" w:pos="709"/>
        </w:tabs>
        <w:spacing w:line="360" w:lineRule="auto"/>
        <w:ind w:left="0" w:firstLine="0"/>
        <w:rPr>
          <w:rFonts w:ascii="Helvetica" w:hAnsi="Helvetica"/>
          <w:lang w:val="en-GB"/>
        </w:rPr>
      </w:pPr>
      <w:r w:rsidRPr="00316EF1">
        <w:rPr>
          <w:rFonts w:ascii="Helvetica" w:hAnsi="Helvetica"/>
          <w:lang w:val="en-GB"/>
        </w:rPr>
        <w:t>This appendix explains/illustrates/......about my project.</w:t>
      </w:r>
      <w:r w:rsidRPr="00316EF1">
        <w:rPr>
          <w:rFonts w:ascii="Helvetica" w:hAnsi="Helvetica"/>
          <w:lang w:val="en-GB"/>
        </w:rPr>
        <w:tab/>
      </w:r>
      <w:r w:rsidRPr="00316EF1">
        <w:rPr>
          <w:rFonts w:ascii="Helvetica" w:hAnsi="Helvetica"/>
          <w:lang w:val="en-GB"/>
        </w:rPr>
        <w:tab/>
      </w:r>
    </w:p>
    <w:p w14:paraId="78EF5363" w14:textId="77777777" w:rsidR="00450519" w:rsidRPr="00316EF1" w:rsidRDefault="00450519" w:rsidP="00C200AE">
      <w:pPr>
        <w:pStyle w:val="Header"/>
        <w:tabs>
          <w:tab w:val="clear" w:pos="4320"/>
          <w:tab w:val="clear" w:pos="8640"/>
        </w:tabs>
        <w:spacing w:line="360" w:lineRule="auto"/>
        <w:rPr>
          <w:rFonts w:ascii="Helvetica" w:hAnsi="Helvetica"/>
          <w:lang w:val="en-GB"/>
        </w:rPr>
      </w:pPr>
    </w:p>
    <w:p w14:paraId="105EEE69" w14:textId="34ECB07B" w:rsidR="00450519" w:rsidRPr="00316EF1" w:rsidRDefault="00A864B2" w:rsidP="00C200AE">
      <w:pPr>
        <w:pStyle w:val="Header"/>
        <w:tabs>
          <w:tab w:val="clear" w:pos="4320"/>
          <w:tab w:val="clear" w:pos="8640"/>
        </w:tabs>
        <w:spacing w:line="360" w:lineRule="auto"/>
        <w:rPr>
          <w:rFonts w:ascii="Helvetica" w:hAnsi="Helvetica"/>
          <w:i/>
          <w:lang w:val="en-GB"/>
        </w:rPr>
      </w:pPr>
      <w:r>
        <w:rPr>
          <w:rFonts w:ascii="Helvetica" w:hAnsi="Helvetica"/>
          <w:lang w:val="en-GB"/>
        </w:rPr>
        <w:t>Appendix</w:t>
      </w:r>
      <w:r w:rsidR="00450519" w:rsidRPr="00316EF1">
        <w:rPr>
          <w:rFonts w:ascii="Helvetica" w:hAnsi="Helvetica"/>
          <w:lang w:val="en-GB"/>
        </w:rPr>
        <w:t xml:space="preserve"> 2: </w:t>
      </w:r>
      <w:r w:rsidR="00450519" w:rsidRPr="00316EF1">
        <w:rPr>
          <w:rFonts w:ascii="Helvetica" w:hAnsi="Helvetica"/>
          <w:i/>
          <w:lang w:val="en-GB"/>
        </w:rPr>
        <w:t>insert title</w:t>
      </w:r>
    </w:p>
    <w:p w14:paraId="24ECE5EC" w14:textId="77777777" w:rsidR="00450519" w:rsidRPr="00316EF1" w:rsidRDefault="00450519" w:rsidP="00C200AE">
      <w:pPr>
        <w:pStyle w:val="Header"/>
        <w:tabs>
          <w:tab w:val="clear" w:pos="4320"/>
          <w:tab w:val="clear" w:pos="8640"/>
        </w:tabs>
        <w:spacing w:line="360" w:lineRule="auto"/>
        <w:rPr>
          <w:rFonts w:ascii="Helvetica" w:hAnsi="Helvetica"/>
          <w:lang w:val="en-GB"/>
        </w:rPr>
      </w:pPr>
    </w:p>
    <w:p w14:paraId="2F3D55EB" w14:textId="77777777" w:rsidR="00450519" w:rsidRPr="00316EF1" w:rsidRDefault="00450519" w:rsidP="00C200AE">
      <w:pPr>
        <w:pStyle w:val="Header"/>
        <w:numPr>
          <w:ilvl w:val="0"/>
          <w:numId w:val="9"/>
        </w:numPr>
        <w:tabs>
          <w:tab w:val="clear" w:pos="4320"/>
          <w:tab w:val="clear" w:pos="8640"/>
        </w:tabs>
        <w:spacing w:line="360" w:lineRule="auto"/>
        <w:ind w:firstLine="0"/>
        <w:rPr>
          <w:rFonts w:ascii="Helvetica" w:hAnsi="Helvetica"/>
          <w:lang w:val="en-GB"/>
        </w:rPr>
      </w:pPr>
      <w:r w:rsidRPr="00316EF1">
        <w:rPr>
          <w:rFonts w:ascii="Helvetica" w:hAnsi="Helvetica"/>
          <w:lang w:val="en-GB"/>
        </w:rPr>
        <w:t>This is a copy of/ photo of/ chart of/</w:t>
      </w:r>
    </w:p>
    <w:p w14:paraId="5F15E146" w14:textId="77777777" w:rsidR="00450519" w:rsidRPr="00316EF1" w:rsidRDefault="00450519" w:rsidP="00C200AE">
      <w:pPr>
        <w:pStyle w:val="Header"/>
        <w:numPr>
          <w:ilvl w:val="0"/>
          <w:numId w:val="9"/>
        </w:numPr>
        <w:tabs>
          <w:tab w:val="clear" w:pos="4320"/>
          <w:tab w:val="clear" w:pos="8640"/>
        </w:tabs>
        <w:spacing w:line="360" w:lineRule="auto"/>
        <w:ind w:firstLine="0"/>
        <w:rPr>
          <w:rFonts w:ascii="Helvetica" w:hAnsi="Helvetica"/>
          <w:lang w:val="en-GB"/>
        </w:rPr>
      </w:pPr>
      <w:r w:rsidRPr="00316EF1">
        <w:rPr>
          <w:rFonts w:ascii="Helvetica" w:hAnsi="Helvetica"/>
          <w:lang w:val="en-GB"/>
        </w:rPr>
        <w:t>I got this from</w:t>
      </w:r>
    </w:p>
    <w:p w14:paraId="65703084" w14:textId="77777777" w:rsidR="00450519" w:rsidRPr="00316EF1" w:rsidRDefault="00450519" w:rsidP="00C200AE">
      <w:pPr>
        <w:pStyle w:val="Header"/>
        <w:numPr>
          <w:ilvl w:val="0"/>
          <w:numId w:val="9"/>
        </w:numPr>
        <w:tabs>
          <w:tab w:val="clear" w:pos="4320"/>
          <w:tab w:val="clear" w:pos="8640"/>
        </w:tabs>
        <w:spacing w:line="360" w:lineRule="auto"/>
        <w:ind w:firstLine="0"/>
        <w:rPr>
          <w:rFonts w:ascii="Helvetica" w:hAnsi="Helvetica"/>
          <w:lang w:val="en-GB"/>
        </w:rPr>
      </w:pPr>
      <w:r w:rsidRPr="00316EF1">
        <w:rPr>
          <w:rFonts w:ascii="Helvetica" w:hAnsi="Helvetica"/>
          <w:lang w:val="en-GB"/>
        </w:rPr>
        <w:t>This appendix explains/illustrates/......about my project.</w:t>
      </w:r>
      <w:r w:rsidRPr="00316EF1">
        <w:rPr>
          <w:rFonts w:ascii="Helvetica" w:hAnsi="Helvetica"/>
          <w:lang w:val="en-GB"/>
        </w:rPr>
        <w:tab/>
      </w:r>
      <w:r w:rsidRPr="00316EF1">
        <w:rPr>
          <w:rFonts w:ascii="Helvetica" w:hAnsi="Helvetica"/>
          <w:lang w:val="en-GB"/>
        </w:rPr>
        <w:tab/>
      </w:r>
    </w:p>
    <w:p w14:paraId="1C021BFC" w14:textId="77777777" w:rsidR="00450519" w:rsidRDefault="00450519">
      <w:pPr>
        <w:pStyle w:val="Header"/>
        <w:tabs>
          <w:tab w:val="clear" w:pos="4320"/>
          <w:tab w:val="clear" w:pos="8640"/>
        </w:tabs>
        <w:spacing w:line="360" w:lineRule="auto"/>
        <w:ind w:left="360"/>
        <w:rPr>
          <w:rFonts w:ascii="Helvetica" w:hAnsi="Helvetica"/>
          <w:lang w:val="en-GB"/>
        </w:rPr>
      </w:pPr>
    </w:p>
    <w:p w14:paraId="37D4FBC9" w14:textId="77777777" w:rsidR="00C76AED" w:rsidRPr="00316EF1" w:rsidRDefault="00C76AED">
      <w:pPr>
        <w:pStyle w:val="Header"/>
        <w:tabs>
          <w:tab w:val="clear" w:pos="4320"/>
          <w:tab w:val="clear" w:pos="8640"/>
        </w:tabs>
        <w:spacing w:line="360" w:lineRule="auto"/>
        <w:ind w:left="360"/>
        <w:rPr>
          <w:rFonts w:ascii="Helvetica" w:hAnsi="Helvetica"/>
          <w:lang w:val="en-GB"/>
        </w:rPr>
      </w:pPr>
    </w:p>
    <w:p w14:paraId="2D74A564" w14:textId="77777777" w:rsidR="00450519" w:rsidRPr="00316EF1" w:rsidRDefault="00450519">
      <w:pPr>
        <w:pStyle w:val="Header"/>
        <w:tabs>
          <w:tab w:val="clear" w:pos="4320"/>
          <w:tab w:val="clear" w:pos="8640"/>
        </w:tabs>
        <w:spacing w:line="360" w:lineRule="auto"/>
        <w:ind w:left="360"/>
        <w:rPr>
          <w:rFonts w:ascii="Helvetica" w:eastAsia="Times New Roman" w:hAnsi="Helvetica"/>
          <w:color w:val="auto"/>
          <w:sz w:val="20"/>
        </w:rPr>
      </w:pPr>
    </w:p>
    <w:sectPr w:rsidR="00450519" w:rsidRPr="00316EF1">
      <w:pgSz w:w="11900" w:h="16840"/>
      <w:pgMar w:top="850" w:right="1134" w:bottom="1134" w:left="1134" w:header="709" w:footer="85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4451FC" w14:textId="77777777" w:rsidR="00381F55" w:rsidRDefault="00381F55">
      <w:r>
        <w:separator/>
      </w:r>
    </w:p>
  </w:endnote>
  <w:endnote w:type="continuationSeparator" w:id="0">
    <w:p w14:paraId="0ACA4ED0" w14:textId="77777777" w:rsidR="00381F55" w:rsidRDefault="00381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charset w:val="80"/>
    <w:family w:val="auto"/>
    <w:pitch w:val="variable"/>
    <w:sig w:usb0="E00002FF" w:usb1="7AC7FFFF" w:usb2="00000012" w:usb3="00000000" w:csb0="0002000D" w:csb1="00000000"/>
  </w:font>
  <w:font w:name="Hoefler Text">
    <w:panose1 w:val="02030602050506020203"/>
    <w:charset w:val="00"/>
    <w:family w:val="auto"/>
    <w:pitch w:val="variable"/>
    <w:sig w:usb0="800002FF" w:usb1="5000204B" w:usb2="00000004" w:usb3="00000000" w:csb0="00000197"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auto"/>
    <w:pitch w:val="variable"/>
    <w:sig w:usb0="E00002FF" w:usb1="4000ACFF" w:usb2="00000001" w:usb3="00000000" w:csb0="0000019F" w:csb1="00000000"/>
  </w:font>
  <w:font w:name="Wingdings 2">
    <w:panose1 w:val="05020102010507070707"/>
    <w:charset w:val="02"/>
    <w:family w:val="auto"/>
    <w:pitch w:val="variable"/>
    <w:sig w:usb0="00000000" w:usb1="10000000" w:usb2="00000000" w:usb3="00000000" w:csb0="80000000" w:csb1="00000000"/>
  </w:font>
  <w:font w:name="Trebuchet MS">
    <w:panose1 w:val="020B0603020202020204"/>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BF68D0" w14:textId="77777777" w:rsidR="004F0702" w:rsidRDefault="004F0702">
    <w:pPr>
      <w:pStyle w:val="Footer"/>
      <w:rPr>
        <w:rFonts w:ascii="Times New Roman" w:eastAsia="Times New Roman" w:hAnsi="Times New Roman"/>
        <w:i w:val="0"/>
        <w:color w:val="auto"/>
        <w:sz w:val="20"/>
      </w:rPr>
    </w:pPr>
    <w:r>
      <w:rPr>
        <w:rFonts w:ascii="Trebuchet MS" w:hAnsi="Trebuchet MS"/>
      </w:rPr>
      <w:t>Insert Name</w:t>
    </w:r>
    <w:r>
      <w:rPr>
        <w:rFonts w:ascii="Trebuchet MS" w:hAnsi="Trebuchet MS"/>
      </w:rPr>
      <w:tab/>
    </w:r>
    <w:r>
      <w:rPr>
        <w:rFonts w:ascii="Trebuchet MS" w:hAnsi="Trebuchet MS"/>
      </w:rPr>
      <w:fldChar w:fldCharType="begin"/>
    </w:r>
    <w:r>
      <w:rPr>
        <w:rFonts w:ascii="Trebuchet MS" w:hAnsi="Trebuchet MS"/>
      </w:rPr>
      <w:instrText xml:space="preserve"> PAGE </w:instrText>
    </w:r>
    <w:r>
      <w:rPr>
        <w:rFonts w:ascii="Trebuchet MS" w:hAnsi="Trebuchet MS"/>
      </w:rPr>
      <w:fldChar w:fldCharType="separate"/>
    </w:r>
    <w:r w:rsidR="00E3213E">
      <w:rPr>
        <w:rFonts w:ascii="Trebuchet MS" w:hAnsi="Trebuchet MS"/>
        <w:noProof/>
      </w:rPr>
      <w:t>4</w:t>
    </w:r>
    <w:r>
      <w:rPr>
        <w:rFonts w:ascii="Trebuchet MS" w:hAnsi="Trebuchet MS"/>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3424C4" w14:textId="77777777" w:rsidR="004F0702" w:rsidRDefault="004F0702">
    <w:pPr>
      <w:pStyle w:val="Footer"/>
      <w:rPr>
        <w:rFonts w:ascii="Times New Roman" w:eastAsia="Times New Roman" w:hAnsi="Times New Roman"/>
        <w:i w:val="0"/>
        <w:color w:val="auto"/>
        <w:sz w:val="20"/>
      </w:rPr>
    </w:pPr>
    <w:r>
      <w:rPr>
        <w:rFonts w:ascii="Trebuchet MS" w:hAnsi="Trebuchet MS"/>
      </w:rPr>
      <w:t>Insert Name</w:t>
    </w:r>
    <w:r>
      <w:rPr>
        <w:rFonts w:ascii="Trebuchet MS" w:hAnsi="Trebuchet MS"/>
      </w:rPr>
      <w:tab/>
    </w:r>
    <w:r>
      <w:rPr>
        <w:rFonts w:ascii="Trebuchet MS" w:hAnsi="Trebuchet MS"/>
      </w:rPr>
      <w:fldChar w:fldCharType="begin"/>
    </w:r>
    <w:r>
      <w:rPr>
        <w:rFonts w:ascii="Trebuchet MS" w:hAnsi="Trebuchet MS"/>
      </w:rPr>
      <w:instrText xml:space="preserve"> PAGE </w:instrText>
    </w:r>
    <w:r>
      <w:rPr>
        <w:rFonts w:ascii="Trebuchet MS" w:hAnsi="Trebuchet MS"/>
      </w:rPr>
      <w:fldChar w:fldCharType="separate"/>
    </w:r>
    <w:r w:rsidR="00E3213E">
      <w:rPr>
        <w:rFonts w:ascii="Trebuchet MS" w:hAnsi="Trebuchet MS"/>
        <w:noProof/>
      </w:rPr>
      <w:t>5</w:t>
    </w:r>
    <w:r>
      <w:rPr>
        <w:rFonts w:ascii="Trebuchet MS" w:hAnsi="Trebuchet MS"/>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1EA8CF" w14:textId="77777777" w:rsidR="00381F55" w:rsidRDefault="00381F55">
      <w:r>
        <w:separator/>
      </w:r>
    </w:p>
  </w:footnote>
  <w:footnote w:type="continuationSeparator" w:id="0">
    <w:p w14:paraId="04B6F8E4" w14:textId="77777777" w:rsidR="00381F55" w:rsidRDefault="00381F5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894EE873"/>
    <w:lvl w:ilvl="0">
      <w:numFmt w:val="bullet"/>
      <w:lvlText w:val=""/>
      <w:lvlJc w:val="left"/>
      <w:pPr>
        <w:tabs>
          <w:tab w:val="num" w:pos="300"/>
        </w:tabs>
        <w:ind w:left="300" w:firstLine="0"/>
      </w:pPr>
      <w:rPr>
        <w:rFonts w:hint="default"/>
        <w:position w:val="0"/>
      </w:rPr>
    </w:lvl>
    <w:lvl w:ilvl="1">
      <w:start w:val="1"/>
      <w:numFmt w:val="lowerLetter"/>
      <w:lvlText w:val="%2."/>
      <w:lvlJc w:val="left"/>
      <w:pPr>
        <w:tabs>
          <w:tab w:val="num" w:pos="300"/>
        </w:tabs>
        <w:ind w:left="300" w:firstLine="360"/>
      </w:pPr>
      <w:rPr>
        <w:rFonts w:hint="default"/>
        <w:position w:val="0"/>
      </w:rPr>
    </w:lvl>
    <w:lvl w:ilvl="2">
      <w:start w:val="1"/>
      <w:numFmt w:val="lowerRoman"/>
      <w:lvlText w:val="%3."/>
      <w:lvlJc w:val="left"/>
      <w:pPr>
        <w:tabs>
          <w:tab w:val="num" w:pos="300"/>
        </w:tabs>
        <w:ind w:left="300" w:firstLine="720"/>
      </w:pPr>
      <w:rPr>
        <w:rFonts w:hint="default"/>
        <w:position w:val="0"/>
      </w:rPr>
    </w:lvl>
    <w:lvl w:ilvl="3">
      <w:start w:val="1"/>
      <w:numFmt w:val="decimal"/>
      <w:isLgl/>
      <w:lvlText w:val="%4."/>
      <w:lvlJc w:val="left"/>
      <w:pPr>
        <w:tabs>
          <w:tab w:val="num" w:pos="300"/>
        </w:tabs>
        <w:ind w:left="300" w:firstLine="1080"/>
      </w:pPr>
      <w:rPr>
        <w:rFonts w:hint="default"/>
        <w:position w:val="0"/>
      </w:rPr>
    </w:lvl>
    <w:lvl w:ilvl="4">
      <w:start w:val="1"/>
      <w:numFmt w:val="lowerLetter"/>
      <w:lvlText w:val="%5."/>
      <w:lvlJc w:val="left"/>
      <w:pPr>
        <w:tabs>
          <w:tab w:val="num" w:pos="300"/>
        </w:tabs>
        <w:ind w:left="300" w:firstLine="1440"/>
      </w:pPr>
      <w:rPr>
        <w:rFonts w:hint="default"/>
        <w:position w:val="0"/>
      </w:rPr>
    </w:lvl>
    <w:lvl w:ilvl="5">
      <w:start w:val="1"/>
      <w:numFmt w:val="lowerRoman"/>
      <w:lvlText w:val="%6."/>
      <w:lvlJc w:val="left"/>
      <w:pPr>
        <w:tabs>
          <w:tab w:val="num" w:pos="300"/>
        </w:tabs>
        <w:ind w:left="300" w:firstLine="1800"/>
      </w:pPr>
      <w:rPr>
        <w:rFonts w:hint="default"/>
        <w:position w:val="0"/>
      </w:rPr>
    </w:lvl>
    <w:lvl w:ilvl="6">
      <w:start w:val="1"/>
      <w:numFmt w:val="decimal"/>
      <w:isLgl/>
      <w:lvlText w:val="%7."/>
      <w:lvlJc w:val="left"/>
      <w:pPr>
        <w:tabs>
          <w:tab w:val="num" w:pos="300"/>
        </w:tabs>
        <w:ind w:left="300" w:firstLine="2160"/>
      </w:pPr>
      <w:rPr>
        <w:rFonts w:hint="default"/>
        <w:position w:val="0"/>
      </w:rPr>
    </w:lvl>
    <w:lvl w:ilvl="7">
      <w:start w:val="1"/>
      <w:numFmt w:val="lowerLetter"/>
      <w:lvlText w:val="%8."/>
      <w:lvlJc w:val="left"/>
      <w:pPr>
        <w:tabs>
          <w:tab w:val="num" w:pos="300"/>
        </w:tabs>
        <w:ind w:left="300" w:firstLine="2520"/>
      </w:pPr>
      <w:rPr>
        <w:rFonts w:hint="default"/>
        <w:position w:val="0"/>
      </w:rPr>
    </w:lvl>
    <w:lvl w:ilvl="8">
      <w:start w:val="1"/>
      <w:numFmt w:val="lowerRoman"/>
      <w:lvlText w:val="%9."/>
      <w:lvlJc w:val="left"/>
      <w:pPr>
        <w:tabs>
          <w:tab w:val="num" w:pos="300"/>
        </w:tabs>
        <w:ind w:left="300" w:firstLine="2880"/>
      </w:pPr>
      <w:rPr>
        <w:rFonts w:hint="default"/>
        <w:position w:val="0"/>
      </w:rPr>
    </w:lvl>
  </w:abstractNum>
  <w:abstractNum w:abstractNumId="1">
    <w:nsid w:val="00000002"/>
    <w:multiLevelType w:val="multilevel"/>
    <w:tmpl w:val="894EE874"/>
    <w:lvl w:ilvl="0">
      <w:start w:val="2"/>
      <w:numFmt w:val="bullet"/>
      <w:lvlText w:val=""/>
      <w:lvlJc w:val="left"/>
      <w:pPr>
        <w:tabs>
          <w:tab w:val="num" w:pos="300"/>
        </w:tabs>
        <w:ind w:left="300" w:firstLine="0"/>
      </w:pPr>
      <w:rPr>
        <w:rFonts w:hint="default"/>
        <w:position w:val="0"/>
      </w:rPr>
    </w:lvl>
    <w:lvl w:ilvl="1">
      <w:start w:val="1"/>
      <w:numFmt w:val="lowerLetter"/>
      <w:lvlText w:val="%2."/>
      <w:lvlJc w:val="left"/>
      <w:pPr>
        <w:tabs>
          <w:tab w:val="num" w:pos="300"/>
        </w:tabs>
        <w:ind w:left="300" w:firstLine="360"/>
      </w:pPr>
      <w:rPr>
        <w:rFonts w:hint="default"/>
        <w:position w:val="0"/>
      </w:rPr>
    </w:lvl>
    <w:lvl w:ilvl="2">
      <w:start w:val="1"/>
      <w:numFmt w:val="lowerRoman"/>
      <w:lvlText w:val="%3."/>
      <w:lvlJc w:val="left"/>
      <w:pPr>
        <w:tabs>
          <w:tab w:val="num" w:pos="300"/>
        </w:tabs>
        <w:ind w:left="300" w:firstLine="720"/>
      </w:pPr>
      <w:rPr>
        <w:rFonts w:hint="default"/>
        <w:position w:val="0"/>
      </w:rPr>
    </w:lvl>
    <w:lvl w:ilvl="3">
      <w:start w:val="1"/>
      <w:numFmt w:val="decimal"/>
      <w:isLgl/>
      <w:lvlText w:val="%4."/>
      <w:lvlJc w:val="left"/>
      <w:pPr>
        <w:tabs>
          <w:tab w:val="num" w:pos="300"/>
        </w:tabs>
        <w:ind w:left="300" w:firstLine="1080"/>
      </w:pPr>
      <w:rPr>
        <w:rFonts w:hint="default"/>
        <w:position w:val="0"/>
      </w:rPr>
    </w:lvl>
    <w:lvl w:ilvl="4">
      <w:start w:val="1"/>
      <w:numFmt w:val="lowerLetter"/>
      <w:lvlText w:val="%5."/>
      <w:lvlJc w:val="left"/>
      <w:pPr>
        <w:tabs>
          <w:tab w:val="num" w:pos="300"/>
        </w:tabs>
        <w:ind w:left="300" w:firstLine="1440"/>
      </w:pPr>
      <w:rPr>
        <w:rFonts w:hint="default"/>
        <w:position w:val="0"/>
      </w:rPr>
    </w:lvl>
    <w:lvl w:ilvl="5">
      <w:start w:val="1"/>
      <w:numFmt w:val="lowerRoman"/>
      <w:lvlText w:val="%6."/>
      <w:lvlJc w:val="left"/>
      <w:pPr>
        <w:tabs>
          <w:tab w:val="num" w:pos="300"/>
        </w:tabs>
        <w:ind w:left="300" w:firstLine="1800"/>
      </w:pPr>
      <w:rPr>
        <w:rFonts w:hint="default"/>
        <w:position w:val="0"/>
      </w:rPr>
    </w:lvl>
    <w:lvl w:ilvl="6">
      <w:start w:val="1"/>
      <w:numFmt w:val="decimal"/>
      <w:isLgl/>
      <w:lvlText w:val="%7."/>
      <w:lvlJc w:val="left"/>
      <w:pPr>
        <w:tabs>
          <w:tab w:val="num" w:pos="300"/>
        </w:tabs>
        <w:ind w:left="300" w:firstLine="2160"/>
      </w:pPr>
      <w:rPr>
        <w:rFonts w:hint="default"/>
        <w:position w:val="0"/>
      </w:rPr>
    </w:lvl>
    <w:lvl w:ilvl="7">
      <w:start w:val="1"/>
      <w:numFmt w:val="lowerLetter"/>
      <w:lvlText w:val="%8."/>
      <w:lvlJc w:val="left"/>
      <w:pPr>
        <w:tabs>
          <w:tab w:val="num" w:pos="300"/>
        </w:tabs>
        <w:ind w:left="300" w:firstLine="2520"/>
      </w:pPr>
      <w:rPr>
        <w:rFonts w:hint="default"/>
        <w:position w:val="0"/>
      </w:rPr>
    </w:lvl>
    <w:lvl w:ilvl="8">
      <w:start w:val="1"/>
      <w:numFmt w:val="lowerRoman"/>
      <w:lvlText w:val="%9."/>
      <w:lvlJc w:val="left"/>
      <w:pPr>
        <w:tabs>
          <w:tab w:val="num" w:pos="300"/>
        </w:tabs>
        <w:ind w:left="300" w:firstLine="2880"/>
      </w:pPr>
      <w:rPr>
        <w:rFonts w:hint="default"/>
        <w:position w:val="0"/>
      </w:rPr>
    </w:lvl>
  </w:abstractNum>
  <w:abstractNum w:abstractNumId="2">
    <w:nsid w:val="00000003"/>
    <w:multiLevelType w:val="multilevel"/>
    <w:tmpl w:val="894EE875"/>
    <w:lvl w:ilvl="0">
      <w:start w:val="3"/>
      <w:numFmt w:val="bullet"/>
      <w:lvlText w:val=""/>
      <w:lvlJc w:val="left"/>
      <w:pPr>
        <w:tabs>
          <w:tab w:val="num" w:pos="300"/>
        </w:tabs>
        <w:ind w:left="300" w:firstLine="0"/>
      </w:pPr>
      <w:rPr>
        <w:rFonts w:hint="default"/>
        <w:position w:val="0"/>
      </w:rPr>
    </w:lvl>
    <w:lvl w:ilvl="1">
      <w:start w:val="1"/>
      <w:numFmt w:val="lowerLetter"/>
      <w:lvlText w:val="%2."/>
      <w:lvlJc w:val="left"/>
      <w:pPr>
        <w:tabs>
          <w:tab w:val="num" w:pos="300"/>
        </w:tabs>
        <w:ind w:left="300" w:firstLine="360"/>
      </w:pPr>
      <w:rPr>
        <w:rFonts w:hint="default"/>
        <w:position w:val="0"/>
      </w:rPr>
    </w:lvl>
    <w:lvl w:ilvl="2">
      <w:start w:val="1"/>
      <w:numFmt w:val="lowerRoman"/>
      <w:lvlText w:val="%3."/>
      <w:lvlJc w:val="left"/>
      <w:pPr>
        <w:tabs>
          <w:tab w:val="num" w:pos="300"/>
        </w:tabs>
        <w:ind w:left="300" w:firstLine="720"/>
      </w:pPr>
      <w:rPr>
        <w:rFonts w:hint="default"/>
        <w:position w:val="0"/>
      </w:rPr>
    </w:lvl>
    <w:lvl w:ilvl="3">
      <w:start w:val="1"/>
      <w:numFmt w:val="decimal"/>
      <w:isLgl/>
      <w:lvlText w:val="%4."/>
      <w:lvlJc w:val="left"/>
      <w:pPr>
        <w:tabs>
          <w:tab w:val="num" w:pos="300"/>
        </w:tabs>
        <w:ind w:left="300" w:firstLine="1080"/>
      </w:pPr>
      <w:rPr>
        <w:rFonts w:hint="default"/>
        <w:position w:val="0"/>
      </w:rPr>
    </w:lvl>
    <w:lvl w:ilvl="4">
      <w:start w:val="1"/>
      <w:numFmt w:val="lowerLetter"/>
      <w:lvlText w:val="%5."/>
      <w:lvlJc w:val="left"/>
      <w:pPr>
        <w:tabs>
          <w:tab w:val="num" w:pos="300"/>
        </w:tabs>
        <w:ind w:left="300" w:firstLine="1440"/>
      </w:pPr>
      <w:rPr>
        <w:rFonts w:hint="default"/>
        <w:position w:val="0"/>
      </w:rPr>
    </w:lvl>
    <w:lvl w:ilvl="5">
      <w:start w:val="1"/>
      <w:numFmt w:val="lowerRoman"/>
      <w:lvlText w:val="%6."/>
      <w:lvlJc w:val="left"/>
      <w:pPr>
        <w:tabs>
          <w:tab w:val="num" w:pos="300"/>
        </w:tabs>
        <w:ind w:left="300" w:firstLine="1800"/>
      </w:pPr>
      <w:rPr>
        <w:rFonts w:hint="default"/>
        <w:position w:val="0"/>
      </w:rPr>
    </w:lvl>
    <w:lvl w:ilvl="6">
      <w:start w:val="1"/>
      <w:numFmt w:val="decimal"/>
      <w:isLgl/>
      <w:lvlText w:val="%7."/>
      <w:lvlJc w:val="left"/>
      <w:pPr>
        <w:tabs>
          <w:tab w:val="num" w:pos="300"/>
        </w:tabs>
        <w:ind w:left="300" w:firstLine="2160"/>
      </w:pPr>
      <w:rPr>
        <w:rFonts w:hint="default"/>
        <w:position w:val="0"/>
      </w:rPr>
    </w:lvl>
    <w:lvl w:ilvl="7">
      <w:start w:val="1"/>
      <w:numFmt w:val="lowerLetter"/>
      <w:lvlText w:val="%8."/>
      <w:lvlJc w:val="left"/>
      <w:pPr>
        <w:tabs>
          <w:tab w:val="num" w:pos="300"/>
        </w:tabs>
        <w:ind w:left="300" w:firstLine="2520"/>
      </w:pPr>
      <w:rPr>
        <w:rFonts w:hint="default"/>
        <w:position w:val="0"/>
      </w:rPr>
    </w:lvl>
    <w:lvl w:ilvl="8">
      <w:start w:val="1"/>
      <w:numFmt w:val="lowerRoman"/>
      <w:lvlText w:val="%9."/>
      <w:lvlJc w:val="left"/>
      <w:pPr>
        <w:tabs>
          <w:tab w:val="num" w:pos="300"/>
        </w:tabs>
        <w:ind w:left="300" w:firstLine="2880"/>
      </w:pPr>
      <w:rPr>
        <w:rFonts w:hint="default"/>
        <w:position w:val="0"/>
      </w:rPr>
    </w:lvl>
  </w:abstractNum>
  <w:abstractNum w:abstractNumId="3">
    <w:nsid w:val="00000004"/>
    <w:multiLevelType w:val="multilevel"/>
    <w:tmpl w:val="894EE876"/>
    <w:lvl w:ilvl="0">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
    <w:nsid w:val="00000005"/>
    <w:multiLevelType w:val="multilevel"/>
    <w:tmpl w:val="894EE877"/>
    <w:lvl w:ilvl="0">
      <w:start w:val="2"/>
      <w:numFmt w:val="decimal"/>
      <w:isLgl/>
      <w:lvlText w:val="%1."/>
      <w:lvlJc w:val="left"/>
      <w:pPr>
        <w:tabs>
          <w:tab w:val="num" w:pos="305"/>
        </w:tabs>
        <w:ind w:left="305" w:firstLine="0"/>
      </w:pPr>
      <w:rPr>
        <w:rFonts w:hint="default"/>
        <w:position w:val="0"/>
      </w:rPr>
    </w:lvl>
    <w:lvl w:ilvl="1">
      <w:start w:val="1"/>
      <w:numFmt w:val="lowerLetter"/>
      <w:lvlText w:val="%2."/>
      <w:lvlJc w:val="left"/>
      <w:pPr>
        <w:tabs>
          <w:tab w:val="num" w:pos="305"/>
        </w:tabs>
        <w:ind w:left="305" w:firstLine="360"/>
      </w:pPr>
      <w:rPr>
        <w:rFonts w:hint="default"/>
        <w:position w:val="0"/>
      </w:rPr>
    </w:lvl>
    <w:lvl w:ilvl="2">
      <w:start w:val="1"/>
      <w:numFmt w:val="lowerRoman"/>
      <w:lvlText w:val="%3."/>
      <w:lvlJc w:val="left"/>
      <w:pPr>
        <w:tabs>
          <w:tab w:val="num" w:pos="305"/>
        </w:tabs>
        <w:ind w:left="305" w:firstLine="720"/>
      </w:pPr>
      <w:rPr>
        <w:rFonts w:hint="default"/>
        <w:position w:val="0"/>
      </w:rPr>
    </w:lvl>
    <w:lvl w:ilvl="3">
      <w:start w:val="1"/>
      <w:numFmt w:val="decimal"/>
      <w:isLgl/>
      <w:lvlText w:val="%4."/>
      <w:lvlJc w:val="left"/>
      <w:pPr>
        <w:tabs>
          <w:tab w:val="num" w:pos="305"/>
        </w:tabs>
        <w:ind w:left="305" w:firstLine="1080"/>
      </w:pPr>
      <w:rPr>
        <w:rFonts w:hint="default"/>
        <w:position w:val="0"/>
      </w:rPr>
    </w:lvl>
    <w:lvl w:ilvl="4">
      <w:start w:val="1"/>
      <w:numFmt w:val="lowerLetter"/>
      <w:lvlText w:val="%5."/>
      <w:lvlJc w:val="left"/>
      <w:pPr>
        <w:tabs>
          <w:tab w:val="num" w:pos="305"/>
        </w:tabs>
        <w:ind w:left="305" w:firstLine="1440"/>
      </w:pPr>
      <w:rPr>
        <w:rFonts w:hint="default"/>
        <w:position w:val="0"/>
      </w:rPr>
    </w:lvl>
    <w:lvl w:ilvl="5">
      <w:start w:val="1"/>
      <w:numFmt w:val="lowerRoman"/>
      <w:lvlText w:val="%6."/>
      <w:lvlJc w:val="left"/>
      <w:pPr>
        <w:tabs>
          <w:tab w:val="num" w:pos="305"/>
        </w:tabs>
        <w:ind w:left="305" w:firstLine="1800"/>
      </w:pPr>
      <w:rPr>
        <w:rFonts w:hint="default"/>
        <w:position w:val="0"/>
      </w:rPr>
    </w:lvl>
    <w:lvl w:ilvl="6">
      <w:start w:val="1"/>
      <w:numFmt w:val="decimal"/>
      <w:isLgl/>
      <w:lvlText w:val="%7."/>
      <w:lvlJc w:val="left"/>
      <w:pPr>
        <w:tabs>
          <w:tab w:val="num" w:pos="305"/>
        </w:tabs>
        <w:ind w:left="305" w:firstLine="2160"/>
      </w:pPr>
      <w:rPr>
        <w:rFonts w:hint="default"/>
        <w:position w:val="0"/>
      </w:rPr>
    </w:lvl>
    <w:lvl w:ilvl="7">
      <w:start w:val="1"/>
      <w:numFmt w:val="lowerLetter"/>
      <w:lvlText w:val="%8."/>
      <w:lvlJc w:val="left"/>
      <w:pPr>
        <w:tabs>
          <w:tab w:val="num" w:pos="305"/>
        </w:tabs>
        <w:ind w:left="305" w:firstLine="2520"/>
      </w:pPr>
      <w:rPr>
        <w:rFonts w:hint="default"/>
        <w:position w:val="0"/>
      </w:rPr>
    </w:lvl>
    <w:lvl w:ilvl="8">
      <w:start w:val="1"/>
      <w:numFmt w:val="lowerRoman"/>
      <w:lvlText w:val="%9."/>
      <w:lvlJc w:val="left"/>
      <w:pPr>
        <w:tabs>
          <w:tab w:val="num" w:pos="305"/>
        </w:tabs>
        <w:ind w:left="305" w:firstLine="2880"/>
      </w:pPr>
      <w:rPr>
        <w:rFonts w:hint="default"/>
        <w:position w:val="0"/>
      </w:rPr>
    </w:lvl>
  </w:abstractNum>
  <w:abstractNum w:abstractNumId="5">
    <w:nsid w:val="00000006"/>
    <w:multiLevelType w:val="multilevel"/>
    <w:tmpl w:val="894EE878"/>
    <w:lvl w:ilvl="0">
      <w:numFmt w:val="bullet"/>
      <w:lvlText w:val=""/>
      <w:lvlJc w:val="left"/>
      <w:pPr>
        <w:tabs>
          <w:tab w:val="num" w:pos="360"/>
        </w:tabs>
        <w:ind w:left="360" w:firstLine="0"/>
      </w:pPr>
      <w:rPr>
        <w:rFonts w:hint="default"/>
        <w:color w:val="000000"/>
        <w:position w:val="0"/>
      </w:rPr>
    </w:lvl>
    <w:lvl w:ilvl="1">
      <w:start w:val="1"/>
      <w:numFmt w:val="lowerLetter"/>
      <w:lvlText w:val="%2."/>
      <w:lvlJc w:val="left"/>
      <w:pPr>
        <w:tabs>
          <w:tab w:val="num" w:pos="360"/>
        </w:tabs>
        <w:ind w:left="360" w:firstLine="1080"/>
      </w:pPr>
      <w:rPr>
        <w:rFonts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6">
    <w:nsid w:val="00000007"/>
    <w:multiLevelType w:val="multilevel"/>
    <w:tmpl w:val="894EE879"/>
    <w:lvl w:ilvl="0">
      <w:start w:val="1"/>
      <w:numFmt w:val="decimal"/>
      <w:isLgl/>
      <w:lvlText w:val="%1."/>
      <w:lvlJc w:val="left"/>
      <w:pPr>
        <w:tabs>
          <w:tab w:val="num" w:pos="360"/>
        </w:tabs>
        <w:ind w:left="360" w:firstLine="1800"/>
      </w:pPr>
      <w:rPr>
        <w:rFonts w:hint="default"/>
        <w:color w:val="000000"/>
        <w:position w:val="0"/>
      </w:rPr>
    </w:lvl>
    <w:lvl w:ilvl="1">
      <w:start w:val="1"/>
      <w:numFmt w:val="lowerLetter"/>
      <w:lvlText w:val="%2."/>
      <w:lvlJc w:val="left"/>
      <w:pPr>
        <w:tabs>
          <w:tab w:val="num" w:pos="360"/>
        </w:tabs>
        <w:ind w:left="360" w:firstLine="1440"/>
      </w:pPr>
      <w:rPr>
        <w:rFonts w:hint="default"/>
        <w:color w:val="000000"/>
        <w:position w:val="0"/>
      </w:rPr>
    </w:lvl>
    <w:lvl w:ilvl="2">
      <w:start w:val="1"/>
      <w:numFmt w:val="lowerRoman"/>
      <w:lvlText w:val="%3."/>
      <w:lvlJc w:val="left"/>
      <w:pPr>
        <w:tabs>
          <w:tab w:val="num" w:pos="340"/>
        </w:tabs>
        <w:ind w:left="340" w:firstLine="2180"/>
      </w:pPr>
      <w:rPr>
        <w:rFonts w:hint="default"/>
        <w:color w:val="000000"/>
        <w:position w:val="0"/>
      </w:rPr>
    </w:lvl>
    <w:lvl w:ilvl="3">
      <w:start w:val="1"/>
      <w:numFmt w:val="decimal"/>
      <w:isLgl/>
      <w:lvlText w:val="%4."/>
      <w:lvlJc w:val="left"/>
      <w:pPr>
        <w:tabs>
          <w:tab w:val="num" w:pos="360"/>
        </w:tabs>
        <w:ind w:left="360" w:firstLine="2880"/>
      </w:pPr>
      <w:rPr>
        <w:rFonts w:hint="default"/>
        <w:color w:val="000000"/>
        <w:position w:val="0"/>
      </w:rPr>
    </w:lvl>
    <w:lvl w:ilvl="4">
      <w:start w:val="1"/>
      <w:numFmt w:val="lowerLetter"/>
      <w:lvlText w:val="%5."/>
      <w:lvlJc w:val="left"/>
      <w:pPr>
        <w:tabs>
          <w:tab w:val="num" w:pos="360"/>
        </w:tabs>
        <w:ind w:left="360" w:firstLine="3600"/>
      </w:pPr>
      <w:rPr>
        <w:rFonts w:hint="default"/>
        <w:color w:val="000000"/>
        <w:position w:val="0"/>
      </w:rPr>
    </w:lvl>
    <w:lvl w:ilvl="5">
      <w:start w:val="1"/>
      <w:numFmt w:val="lowerRoman"/>
      <w:lvlText w:val="%6."/>
      <w:lvlJc w:val="left"/>
      <w:pPr>
        <w:tabs>
          <w:tab w:val="num" w:pos="340"/>
        </w:tabs>
        <w:ind w:left="340" w:firstLine="4340"/>
      </w:pPr>
      <w:rPr>
        <w:rFonts w:hint="default"/>
        <w:color w:val="000000"/>
        <w:position w:val="0"/>
      </w:rPr>
    </w:lvl>
    <w:lvl w:ilvl="6">
      <w:start w:val="1"/>
      <w:numFmt w:val="decimal"/>
      <w:isLgl/>
      <w:lvlText w:val="%7."/>
      <w:lvlJc w:val="left"/>
      <w:pPr>
        <w:tabs>
          <w:tab w:val="num" w:pos="360"/>
        </w:tabs>
        <w:ind w:left="360" w:firstLine="5040"/>
      </w:pPr>
      <w:rPr>
        <w:rFonts w:hint="default"/>
        <w:color w:val="000000"/>
        <w:position w:val="0"/>
      </w:rPr>
    </w:lvl>
    <w:lvl w:ilvl="7">
      <w:start w:val="1"/>
      <w:numFmt w:val="lowerLetter"/>
      <w:lvlText w:val="%8."/>
      <w:lvlJc w:val="left"/>
      <w:pPr>
        <w:tabs>
          <w:tab w:val="num" w:pos="360"/>
        </w:tabs>
        <w:ind w:left="360" w:firstLine="5760"/>
      </w:pPr>
      <w:rPr>
        <w:rFonts w:hint="default"/>
        <w:color w:val="000000"/>
        <w:position w:val="0"/>
      </w:rPr>
    </w:lvl>
    <w:lvl w:ilvl="8">
      <w:start w:val="1"/>
      <w:numFmt w:val="lowerRoman"/>
      <w:lvlText w:val="%9."/>
      <w:lvlJc w:val="left"/>
      <w:pPr>
        <w:tabs>
          <w:tab w:val="num" w:pos="340"/>
        </w:tabs>
        <w:ind w:left="340" w:firstLine="6500"/>
      </w:pPr>
      <w:rPr>
        <w:rFonts w:hint="default"/>
        <w:color w:val="000000"/>
        <w:position w:val="0"/>
      </w:rPr>
    </w:lvl>
  </w:abstractNum>
  <w:abstractNum w:abstractNumId="7">
    <w:nsid w:val="00000008"/>
    <w:multiLevelType w:val="multilevel"/>
    <w:tmpl w:val="894EE87A"/>
    <w:lvl w:ilvl="0">
      <w:start w:val="1"/>
      <w:numFmt w:val="decimal"/>
      <w:isLgl/>
      <w:lvlText w:val="%1."/>
      <w:lvlJc w:val="left"/>
      <w:pPr>
        <w:tabs>
          <w:tab w:val="num" w:pos="360"/>
        </w:tabs>
        <w:ind w:left="360" w:firstLine="1800"/>
      </w:pPr>
      <w:rPr>
        <w:rFonts w:hint="default"/>
        <w:color w:val="000000"/>
        <w:position w:val="0"/>
      </w:rPr>
    </w:lvl>
    <w:lvl w:ilvl="1">
      <w:start w:val="1"/>
      <w:numFmt w:val="lowerLetter"/>
      <w:lvlText w:val="%2."/>
      <w:lvlJc w:val="left"/>
      <w:pPr>
        <w:tabs>
          <w:tab w:val="num" w:pos="360"/>
        </w:tabs>
        <w:ind w:left="360" w:firstLine="1440"/>
      </w:pPr>
      <w:rPr>
        <w:rFonts w:hint="default"/>
        <w:color w:val="000000"/>
        <w:position w:val="0"/>
      </w:rPr>
    </w:lvl>
    <w:lvl w:ilvl="2">
      <w:start w:val="1"/>
      <w:numFmt w:val="lowerRoman"/>
      <w:lvlText w:val="%3."/>
      <w:lvlJc w:val="left"/>
      <w:pPr>
        <w:tabs>
          <w:tab w:val="num" w:pos="340"/>
        </w:tabs>
        <w:ind w:left="340" w:firstLine="2180"/>
      </w:pPr>
      <w:rPr>
        <w:rFonts w:hint="default"/>
        <w:color w:val="000000"/>
        <w:position w:val="0"/>
      </w:rPr>
    </w:lvl>
    <w:lvl w:ilvl="3">
      <w:start w:val="1"/>
      <w:numFmt w:val="decimal"/>
      <w:isLgl/>
      <w:lvlText w:val="%4."/>
      <w:lvlJc w:val="left"/>
      <w:pPr>
        <w:tabs>
          <w:tab w:val="num" w:pos="360"/>
        </w:tabs>
        <w:ind w:left="360" w:firstLine="2880"/>
      </w:pPr>
      <w:rPr>
        <w:rFonts w:hint="default"/>
        <w:color w:val="000000"/>
        <w:position w:val="0"/>
      </w:rPr>
    </w:lvl>
    <w:lvl w:ilvl="4">
      <w:start w:val="1"/>
      <w:numFmt w:val="lowerLetter"/>
      <w:lvlText w:val="%5."/>
      <w:lvlJc w:val="left"/>
      <w:pPr>
        <w:tabs>
          <w:tab w:val="num" w:pos="360"/>
        </w:tabs>
        <w:ind w:left="360" w:firstLine="3600"/>
      </w:pPr>
      <w:rPr>
        <w:rFonts w:hint="default"/>
        <w:color w:val="000000"/>
        <w:position w:val="0"/>
      </w:rPr>
    </w:lvl>
    <w:lvl w:ilvl="5">
      <w:start w:val="1"/>
      <w:numFmt w:val="lowerRoman"/>
      <w:lvlText w:val="%6."/>
      <w:lvlJc w:val="left"/>
      <w:pPr>
        <w:tabs>
          <w:tab w:val="num" w:pos="340"/>
        </w:tabs>
        <w:ind w:left="340" w:firstLine="4340"/>
      </w:pPr>
      <w:rPr>
        <w:rFonts w:hint="default"/>
        <w:color w:val="000000"/>
        <w:position w:val="0"/>
      </w:rPr>
    </w:lvl>
    <w:lvl w:ilvl="6">
      <w:start w:val="1"/>
      <w:numFmt w:val="decimal"/>
      <w:isLgl/>
      <w:lvlText w:val="%7."/>
      <w:lvlJc w:val="left"/>
      <w:pPr>
        <w:tabs>
          <w:tab w:val="num" w:pos="360"/>
        </w:tabs>
        <w:ind w:left="360" w:firstLine="5040"/>
      </w:pPr>
      <w:rPr>
        <w:rFonts w:hint="default"/>
        <w:color w:val="000000"/>
        <w:position w:val="0"/>
      </w:rPr>
    </w:lvl>
    <w:lvl w:ilvl="7">
      <w:start w:val="1"/>
      <w:numFmt w:val="lowerLetter"/>
      <w:lvlText w:val="%8."/>
      <w:lvlJc w:val="left"/>
      <w:pPr>
        <w:tabs>
          <w:tab w:val="num" w:pos="360"/>
        </w:tabs>
        <w:ind w:left="360" w:firstLine="5760"/>
      </w:pPr>
      <w:rPr>
        <w:rFonts w:hint="default"/>
        <w:color w:val="000000"/>
        <w:position w:val="0"/>
      </w:rPr>
    </w:lvl>
    <w:lvl w:ilvl="8">
      <w:start w:val="1"/>
      <w:numFmt w:val="lowerRoman"/>
      <w:lvlText w:val="%9."/>
      <w:lvlJc w:val="left"/>
      <w:pPr>
        <w:tabs>
          <w:tab w:val="num" w:pos="340"/>
        </w:tabs>
        <w:ind w:left="340" w:firstLine="6500"/>
      </w:pPr>
      <w:rPr>
        <w:rFonts w:hint="default"/>
        <w:color w:val="000000"/>
        <w:position w:val="0"/>
      </w:rPr>
    </w:lvl>
  </w:abstractNum>
  <w:abstractNum w:abstractNumId="8">
    <w:nsid w:val="31DB4DAA"/>
    <w:multiLevelType w:val="hybridMultilevel"/>
    <w:tmpl w:val="57FCE0F6"/>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9">
    <w:nsid w:val="332842F7"/>
    <w:multiLevelType w:val="hybridMultilevel"/>
    <w:tmpl w:val="8868730E"/>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0">
    <w:nsid w:val="5B1C0AD3"/>
    <w:multiLevelType w:val="multilevel"/>
    <w:tmpl w:val="894EE879"/>
    <w:lvl w:ilvl="0">
      <w:start w:val="1"/>
      <w:numFmt w:val="decimal"/>
      <w:isLgl/>
      <w:lvlText w:val="%1."/>
      <w:lvlJc w:val="left"/>
      <w:pPr>
        <w:tabs>
          <w:tab w:val="num" w:pos="0"/>
        </w:tabs>
        <w:ind w:left="0" w:firstLine="1800"/>
      </w:pPr>
      <w:rPr>
        <w:rFonts w:hint="default"/>
        <w:color w:val="000000"/>
        <w:position w:val="0"/>
      </w:rPr>
    </w:lvl>
    <w:lvl w:ilvl="1">
      <w:start w:val="1"/>
      <w:numFmt w:val="lowerLetter"/>
      <w:lvlText w:val="%2."/>
      <w:lvlJc w:val="left"/>
      <w:pPr>
        <w:tabs>
          <w:tab w:val="num" w:pos="0"/>
        </w:tabs>
        <w:ind w:left="0" w:firstLine="1440"/>
      </w:pPr>
      <w:rPr>
        <w:rFonts w:hint="default"/>
        <w:color w:val="000000"/>
        <w:position w:val="0"/>
      </w:rPr>
    </w:lvl>
    <w:lvl w:ilvl="2">
      <w:start w:val="1"/>
      <w:numFmt w:val="lowerRoman"/>
      <w:lvlText w:val="%3."/>
      <w:lvlJc w:val="left"/>
      <w:pPr>
        <w:tabs>
          <w:tab w:val="num" w:pos="-20"/>
        </w:tabs>
        <w:ind w:left="-20" w:firstLine="2180"/>
      </w:pPr>
      <w:rPr>
        <w:rFonts w:hint="default"/>
        <w:color w:val="000000"/>
        <w:position w:val="0"/>
      </w:rPr>
    </w:lvl>
    <w:lvl w:ilvl="3">
      <w:start w:val="1"/>
      <w:numFmt w:val="decimal"/>
      <w:isLgl/>
      <w:lvlText w:val="%4."/>
      <w:lvlJc w:val="left"/>
      <w:pPr>
        <w:tabs>
          <w:tab w:val="num" w:pos="0"/>
        </w:tabs>
        <w:ind w:left="0" w:firstLine="2880"/>
      </w:pPr>
      <w:rPr>
        <w:rFonts w:hint="default"/>
        <w:color w:val="000000"/>
        <w:position w:val="0"/>
      </w:rPr>
    </w:lvl>
    <w:lvl w:ilvl="4">
      <w:start w:val="1"/>
      <w:numFmt w:val="lowerLetter"/>
      <w:lvlText w:val="%5."/>
      <w:lvlJc w:val="left"/>
      <w:pPr>
        <w:tabs>
          <w:tab w:val="num" w:pos="0"/>
        </w:tabs>
        <w:ind w:left="0" w:firstLine="3600"/>
      </w:pPr>
      <w:rPr>
        <w:rFonts w:hint="default"/>
        <w:color w:val="000000"/>
        <w:position w:val="0"/>
      </w:rPr>
    </w:lvl>
    <w:lvl w:ilvl="5">
      <w:start w:val="1"/>
      <w:numFmt w:val="lowerRoman"/>
      <w:lvlText w:val="%6."/>
      <w:lvlJc w:val="left"/>
      <w:pPr>
        <w:tabs>
          <w:tab w:val="num" w:pos="-20"/>
        </w:tabs>
        <w:ind w:left="-20" w:firstLine="4340"/>
      </w:pPr>
      <w:rPr>
        <w:rFonts w:hint="default"/>
        <w:color w:val="000000"/>
        <w:position w:val="0"/>
      </w:rPr>
    </w:lvl>
    <w:lvl w:ilvl="6">
      <w:start w:val="1"/>
      <w:numFmt w:val="decimal"/>
      <w:isLgl/>
      <w:lvlText w:val="%7."/>
      <w:lvlJc w:val="left"/>
      <w:pPr>
        <w:tabs>
          <w:tab w:val="num" w:pos="0"/>
        </w:tabs>
        <w:ind w:left="0" w:firstLine="5040"/>
      </w:pPr>
      <w:rPr>
        <w:rFonts w:hint="default"/>
        <w:color w:val="000000"/>
        <w:position w:val="0"/>
      </w:rPr>
    </w:lvl>
    <w:lvl w:ilvl="7">
      <w:start w:val="1"/>
      <w:numFmt w:val="lowerLetter"/>
      <w:lvlText w:val="%8."/>
      <w:lvlJc w:val="left"/>
      <w:pPr>
        <w:tabs>
          <w:tab w:val="num" w:pos="0"/>
        </w:tabs>
        <w:ind w:left="0" w:firstLine="5760"/>
      </w:pPr>
      <w:rPr>
        <w:rFonts w:hint="default"/>
        <w:color w:val="000000"/>
        <w:position w:val="0"/>
      </w:rPr>
    </w:lvl>
    <w:lvl w:ilvl="8">
      <w:start w:val="1"/>
      <w:numFmt w:val="lowerRoman"/>
      <w:lvlText w:val="%9."/>
      <w:lvlJc w:val="left"/>
      <w:pPr>
        <w:tabs>
          <w:tab w:val="num" w:pos="-20"/>
        </w:tabs>
        <w:ind w:left="-20" w:firstLine="6500"/>
      </w:pPr>
      <w:rPr>
        <w:rFonts w:hint="default"/>
        <w:color w:val="000000"/>
        <w:position w:val="0"/>
      </w:rPr>
    </w:lvl>
  </w:abstractNum>
  <w:abstractNum w:abstractNumId="11">
    <w:nsid w:val="6BB95E38"/>
    <w:multiLevelType w:val="multilevel"/>
    <w:tmpl w:val="894EE879"/>
    <w:lvl w:ilvl="0">
      <w:start w:val="1"/>
      <w:numFmt w:val="decimal"/>
      <w:isLgl/>
      <w:lvlText w:val="%1."/>
      <w:lvlJc w:val="left"/>
      <w:pPr>
        <w:tabs>
          <w:tab w:val="num" w:pos="0"/>
        </w:tabs>
        <w:ind w:left="0" w:firstLine="1800"/>
      </w:pPr>
      <w:rPr>
        <w:rFonts w:hint="default"/>
        <w:color w:val="000000"/>
        <w:position w:val="0"/>
      </w:rPr>
    </w:lvl>
    <w:lvl w:ilvl="1">
      <w:start w:val="1"/>
      <w:numFmt w:val="lowerLetter"/>
      <w:lvlText w:val="%2."/>
      <w:lvlJc w:val="left"/>
      <w:pPr>
        <w:tabs>
          <w:tab w:val="num" w:pos="0"/>
        </w:tabs>
        <w:ind w:left="0" w:firstLine="1440"/>
      </w:pPr>
      <w:rPr>
        <w:rFonts w:hint="default"/>
        <w:color w:val="000000"/>
        <w:position w:val="0"/>
      </w:rPr>
    </w:lvl>
    <w:lvl w:ilvl="2">
      <w:start w:val="1"/>
      <w:numFmt w:val="lowerRoman"/>
      <w:lvlText w:val="%3."/>
      <w:lvlJc w:val="left"/>
      <w:pPr>
        <w:tabs>
          <w:tab w:val="num" w:pos="-20"/>
        </w:tabs>
        <w:ind w:left="-20" w:firstLine="2180"/>
      </w:pPr>
      <w:rPr>
        <w:rFonts w:hint="default"/>
        <w:color w:val="000000"/>
        <w:position w:val="0"/>
      </w:rPr>
    </w:lvl>
    <w:lvl w:ilvl="3">
      <w:start w:val="1"/>
      <w:numFmt w:val="decimal"/>
      <w:isLgl/>
      <w:lvlText w:val="%4."/>
      <w:lvlJc w:val="left"/>
      <w:pPr>
        <w:tabs>
          <w:tab w:val="num" w:pos="0"/>
        </w:tabs>
        <w:ind w:left="0" w:firstLine="2880"/>
      </w:pPr>
      <w:rPr>
        <w:rFonts w:hint="default"/>
        <w:color w:val="000000"/>
        <w:position w:val="0"/>
      </w:rPr>
    </w:lvl>
    <w:lvl w:ilvl="4">
      <w:start w:val="1"/>
      <w:numFmt w:val="lowerLetter"/>
      <w:lvlText w:val="%5."/>
      <w:lvlJc w:val="left"/>
      <w:pPr>
        <w:tabs>
          <w:tab w:val="num" w:pos="0"/>
        </w:tabs>
        <w:ind w:left="0" w:firstLine="3600"/>
      </w:pPr>
      <w:rPr>
        <w:rFonts w:hint="default"/>
        <w:color w:val="000000"/>
        <w:position w:val="0"/>
      </w:rPr>
    </w:lvl>
    <w:lvl w:ilvl="5">
      <w:start w:val="1"/>
      <w:numFmt w:val="lowerRoman"/>
      <w:lvlText w:val="%6."/>
      <w:lvlJc w:val="left"/>
      <w:pPr>
        <w:tabs>
          <w:tab w:val="num" w:pos="-20"/>
        </w:tabs>
        <w:ind w:left="-20" w:firstLine="4340"/>
      </w:pPr>
      <w:rPr>
        <w:rFonts w:hint="default"/>
        <w:color w:val="000000"/>
        <w:position w:val="0"/>
      </w:rPr>
    </w:lvl>
    <w:lvl w:ilvl="6">
      <w:start w:val="1"/>
      <w:numFmt w:val="decimal"/>
      <w:isLgl/>
      <w:lvlText w:val="%7."/>
      <w:lvlJc w:val="left"/>
      <w:pPr>
        <w:tabs>
          <w:tab w:val="num" w:pos="0"/>
        </w:tabs>
        <w:ind w:left="0" w:firstLine="5040"/>
      </w:pPr>
      <w:rPr>
        <w:rFonts w:hint="default"/>
        <w:color w:val="000000"/>
        <w:position w:val="0"/>
      </w:rPr>
    </w:lvl>
    <w:lvl w:ilvl="7">
      <w:start w:val="1"/>
      <w:numFmt w:val="lowerLetter"/>
      <w:lvlText w:val="%8."/>
      <w:lvlJc w:val="left"/>
      <w:pPr>
        <w:tabs>
          <w:tab w:val="num" w:pos="0"/>
        </w:tabs>
        <w:ind w:left="0" w:firstLine="5760"/>
      </w:pPr>
      <w:rPr>
        <w:rFonts w:hint="default"/>
        <w:color w:val="000000"/>
        <w:position w:val="0"/>
      </w:rPr>
    </w:lvl>
    <w:lvl w:ilvl="8">
      <w:start w:val="1"/>
      <w:numFmt w:val="lowerRoman"/>
      <w:lvlText w:val="%9."/>
      <w:lvlJc w:val="left"/>
      <w:pPr>
        <w:tabs>
          <w:tab w:val="num" w:pos="-20"/>
        </w:tabs>
        <w:ind w:left="-20" w:firstLine="6500"/>
      </w:pPr>
      <w:rPr>
        <w:rFonts w:hint="default"/>
        <w:color w:val="000000"/>
        <w:position w:val="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0"/>
  </w:num>
  <w:num w:numId="10">
    <w:abstractNumId w:val="9"/>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DAB"/>
    <w:rsid w:val="00025A11"/>
    <w:rsid w:val="00086147"/>
    <w:rsid w:val="00092110"/>
    <w:rsid w:val="000B3F63"/>
    <w:rsid w:val="000C7D93"/>
    <w:rsid w:val="000F3C54"/>
    <w:rsid w:val="000F5DAB"/>
    <w:rsid w:val="001265E5"/>
    <w:rsid w:val="00132DAB"/>
    <w:rsid w:val="00150F01"/>
    <w:rsid w:val="001578C2"/>
    <w:rsid w:val="00167E03"/>
    <w:rsid w:val="001B3C30"/>
    <w:rsid w:val="001D64E8"/>
    <w:rsid w:val="001F1D04"/>
    <w:rsid w:val="001F5AFB"/>
    <w:rsid w:val="00231161"/>
    <w:rsid w:val="00240765"/>
    <w:rsid w:val="0027388E"/>
    <w:rsid w:val="002768AE"/>
    <w:rsid w:val="00277803"/>
    <w:rsid w:val="00284A1E"/>
    <w:rsid w:val="00291122"/>
    <w:rsid w:val="002C2071"/>
    <w:rsid w:val="002C21A3"/>
    <w:rsid w:val="002C609C"/>
    <w:rsid w:val="002D0669"/>
    <w:rsid w:val="002D4566"/>
    <w:rsid w:val="002E5544"/>
    <w:rsid w:val="002E7013"/>
    <w:rsid w:val="002F09C8"/>
    <w:rsid w:val="0031156E"/>
    <w:rsid w:val="00312E6C"/>
    <w:rsid w:val="00316EF1"/>
    <w:rsid w:val="0032423F"/>
    <w:rsid w:val="0034780A"/>
    <w:rsid w:val="003610F5"/>
    <w:rsid w:val="003675E6"/>
    <w:rsid w:val="00381F55"/>
    <w:rsid w:val="00386D95"/>
    <w:rsid w:val="003C5EB1"/>
    <w:rsid w:val="003C611B"/>
    <w:rsid w:val="003D0519"/>
    <w:rsid w:val="003E59E8"/>
    <w:rsid w:val="00424521"/>
    <w:rsid w:val="00424D95"/>
    <w:rsid w:val="00435CDE"/>
    <w:rsid w:val="004439AE"/>
    <w:rsid w:val="00450519"/>
    <w:rsid w:val="004A4E0F"/>
    <w:rsid w:val="004A6360"/>
    <w:rsid w:val="004D281F"/>
    <w:rsid w:val="004E5145"/>
    <w:rsid w:val="004E64EA"/>
    <w:rsid w:val="004F0702"/>
    <w:rsid w:val="004F0DBA"/>
    <w:rsid w:val="0052055E"/>
    <w:rsid w:val="00531E21"/>
    <w:rsid w:val="00534AA2"/>
    <w:rsid w:val="00582140"/>
    <w:rsid w:val="005B0868"/>
    <w:rsid w:val="005B7155"/>
    <w:rsid w:val="005D0517"/>
    <w:rsid w:val="005D781A"/>
    <w:rsid w:val="005E4835"/>
    <w:rsid w:val="005F74F5"/>
    <w:rsid w:val="00601BC9"/>
    <w:rsid w:val="00607407"/>
    <w:rsid w:val="00617171"/>
    <w:rsid w:val="00624B1D"/>
    <w:rsid w:val="006952E1"/>
    <w:rsid w:val="006B0DE4"/>
    <w:rsid w:val="006B531D"/>
    <w:rsid w:val="006B6180"/>
    <w:rsid w:val="006F206A"/>
    <w:rsid w:val="006F2299"/>
    <w:rsid w:val="006F6475"/>
    <w:rsid w:val="00700532"/>
    <w:rsid w:val="007351F7"/>
    <w:rsid w:val="00740283"/>
    <w:rsid w:val="007B04A9"/>
    <w:rsid w:val="007B6753"/>
    <w:rsid w:val="007C39BB"/>
    <w:rsid w:val="007C408F"/>
    <w:rsid w:val="007D0749"/>
    <w:rsid w:val="007E2CC4"/>
    <w:rsid w:val="0080698D"/>
    <w:rsid w:val="0081126D"/>
    <w:rsid w:val="00840BF4"/>
    <w:rsid w:val="00851C94"/>
    <w:rsid w:val="00857F9A"/>
    <w:rsid w:val="00867785"/>
    <w:rsid w:val="00891243"/>
    <w:rsid w:val="008B25DF"/>
    <w:rsid w:val="008B354C"/>
    <w:rsid w:val="008D1B36"/>
    <w:rsid w:val="008F4458"/>
    <w:rsid w:val="00914B41"/>
    <w:rsid w:val="0094536F"/>
    <w:rsid w:val="00950963"/>
    <w:rsid w:val="009937E3"/>
    <w:rsid w:val="00993A61"/>
    <w:rsid w:val="009B1658"/>
    <w:rsid w:val="009B5342"/>
    <w:rsid w:val="009E14FF"/>
    <w:rsid w:val="009E55DD"/>
    <w:rsid w:val="00A038E5"/>
    <w:rsid w:val="00A27682"/>
    <w:rsid w:val="00A44AE7"/>
    <w:rsid w:val="00A63C13"/>
    <w:rsid w:val="00A864B2"/>
    <w:rsid w:val="00A87278"/>
    <w:rsid w:val="00AA13EA"/>
    <w:rsid w:val="00AD0093"/>
    <w:rsid w:val="00AF3088"/>
    <w:rsid w:val="00B376B7"/>
    <w:rsid w:val="00B554A2"/>
    <w:rsid w:val="00B6111A"/>
    <w:rsid w:val="00B73CF0"/>
    <w:rsid w:val="00BB12D7"/>
    <w:rsid w:val="00BB1A6F"/>
    <w:rsid w:val="00BB6BFE"/>
    <w:rsid w:val="00BC7ADF"/>
    <w:rsid w:val="00BE38B3"/>
    <w:rsid w:val="00BF0B49"/>
    <w:rsid w:val="00C04871"/>
    <w:rsid w:val="00C054F3"/>
    <w:rsid w:val="00C200AE"/>
    <w:rsid w:val="00C6542C"/>
    <w:rsid w:val="00C67B6E"/>
    <w:rsid w:val="00C724C9"/>
    <w:rsid w:val="00C748EF"/>
    <w:rsid w:val="00C76AED"/>
    <w:rsid w:val="00C85DD7"/>
    <w:rsid w:val="00CA1661"/>
    <w:rsid w:val="00CA5127"/>
    <w:rsid w:val="00CC2FE3"/>
    <w:rsid w:val="00D03DD1"/>
    <w:rsid w:val="00D12442"/>
    <w:rsid w:val="00D34EB0"/>
    <w:rsid w:val="00D40B41"/>
    <w:rsid w:val="00D5721E"/>
    <w:rsid w:val="00D6075B"/>
    <w:rsid w:val="00D747CC"/>
    <w:rsid w:val="00DE4A33"/>
    <w:rsid w:val="00DF0895"/>
    <w:rsid w:val="00E10351"/>
    <w:rsid w:val="00E234EB"/>
    <w:rsid w:val="00E24AB3"/>
    <w:rsid w:val="00E24B2C"/>
    <w:rsid w:val="00E3213E"/>
    <w:rsid w:val="00E36287"/>
    <w:rsid w:val="00E8712D"/>
    <w:rsid w:val="00E93F75"/>
    <w:rsid w:val="00EA0B4B"/>
    <w:rsid w:val="00EA76E9"/>
    <w:rsid w:val="00EC1D11"/>
    <w:rsid w:val="00EE1C06"/>
    <w:rsid w:val="00EE742E"/>
    <w:rsid w:val="00EF5B78"/>
    <w:rsid w:val="00F13A42"/>
    <w:rsid w:val="00F15D1F"/>
    <w:rsid w:val="00F1608D"/>
    <w:rsid w:val="00F2351E"/>
    <w:rsid w:val="00F27C1A"/>
    <w:rsid w:val="00F46990"/>
    <w:rsid w:val="00F9116A"/>
    <w:rsid w:val="00FA19B5"/>
    <w:rsid w:val="00FE2C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0BE6C6E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eastAsia="ヒラギノ角ゴ Pro W3"/>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link w:val="FooterChar"/>
    <w:pPr>
      <w:tabs>
        <w:tab w:val="right" w:pos="9632"/>
      </w:tabs>
      <w:spacing w:line="288" w:lineRule="auto"/>
    </w:pPr>
    <w:rPr>
      <w:rFonts w:ascii="Hoefler Text" w:eastAsia="ヒラギノ角ゴ Pro W3" w:hAnsi="Hoefler Text"/>
      <w:i/>
      <w:color w:val="000000"/>
      <w:sz w:val="24"/>
    </w:rPr>
  </w:style>
  <w:style w:type="paragraph" w:styleId="Title">
    <w:name w:val="Title"/>
    <w:next w:val="Body"/>
    <w:qFormat/>
    <w:pPr>
      <w:keepNext/>
    </w:pPr>
    <w:rPr>
      <w:rFonts w:ascii="Helvetica" w:eastAsia="ヒラギノ角ゴ Pro W3" w:hAnsi="Helvetica"/>
      <w:b/>
      <w:color w:val="000000"/>
      <w:sz w:val="56"/>
    </w:rPr>
  </w:style>
  <w:style w:type="paragraph" w:customStyle="1" w:styleId="Body">
    <w:name w:val="Body"/>
    <w:rPr>
      <w:rFonts w:ascii="Helvetica" w:eastAsia="ヒラギノ角ゴ Pro W3" w:hAnsi="Helvetica"/>
      <w:color w:val="000000"/>
      <w:sz w:val="24"/>
    </w:rPr>
  </w:style>
  <w:style w:type="paragraph" w:customStyle="1" w:styleId="Bylines">
    <w:name w:val="Bylines"/>
    <w:pPr>
      <w:spacing w:line="288" w:lineRule="auto"/>
      <w:jc w:val="center"/>
    </w:pPr>
    <w:rPr>
      <w:rFonts w:ascii="Hoefler Text" w:eastAsia="ヒラギノ角ゴ Pro W3" w:hAnsi="Hoefler Text"/>
      <w:color w:val="000000"/>
      <w:sz w:val="24"/>
    </w:rPr>
  </w:style>
  <w:style w:type="paragraph" w:styleId="Header">
    <w:name w:val="header"/>
    <w:pPr>
      <w:tabs>
        <w:tab w:val="center" w:pos="4320"/>
        <w:tab w:val="right" w:pos="8640"/>
      </w:tabs>
    </w:pPr>
    <w:rPr>
      <w:rFonts w:eastAsia="ヒラギノ角ゴ Pro W3"/>
      <w:color w:val="000000"/>
      <w:sz w:val="24"/>
    </w:rPr>
  </w:style>
  <w:style w:type="paragraph" w:styleId="BalloonText">
    <w:name w:val="Balloon Text"/>
    <w:basedOn w:val="Normal"/>
    <w:link w:val="BalloonTextChar"/>
    <w:uiPriority w:val="99"/>
    <w:semiHidden/>
    <w:unhideWhenUsed/>
    <w:rsid w:val="00CF2FFB"/>
    <w:rPr>
      <w:rFonts w:ascii="Lucida Grande" w:hAnsi="Lucida Grande"/>
      <w:sz w:val="18"/>
      <w:szCs w:val="18"/>
      <w:lang w:val="x-none" w:eastAsia="x-none"/>
    </w:rPr>
  </w:style>
  <w:style w:type="character" w:customStyle="1" w:styleId="BalloonTextChar">
    <w:name w:val="Balloon Text Char"/>
    <w:link w:val="BalloonText"/>
    <w:uiPriority w:val="99"/>
    <w:semiHidden/>
    <w:rsid w:val="00CF2FFB"/>
    <w:rPr>
      <w:rFonts w:ascii="Lucida Grande" w:eastAsia="ヒラギノ角ゴ Pro W3" w:hAnsi="Lucida Grande" w:cs="Lucida Grande"/>
      <w:color w:val="000000"/>
      <w:sz w:val="18"/>
      <w:szCs w:val="18"/>
    </w:rPr>
  </w:style>
  <w:style w:type="table" w:styleId="TableGrid">
    <w:name w:val="Table Grid"/>
    <w:basedOn w:val="TableNormal"/>
    <w:rsid w:val="00E8712D"/>
    <w:rPr>
      <w:rFonts w:asciiTheme="minorHAnsi" w:eastAsiaTheme="minorEastAsia" w:hAnsiTheme="minorHAnsi" w:cstheme="minorBid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rsid w:val="00E234EB"/>
    <w:rPr>
      <w:rFonts w:ascii="Hoefler Text" w:eastAsia="ヒラギノ角ゴ Pro W3" w:hAnsi="Hoefler Text"/>
      <w:i/>
      <w:color w:val="000000"/>
      <w:sz w:val="24"/>
    </w:rPr>
  </w:style>
  <w:style w:type="paragraph" w:styleId="ListParagraph">
    <w:name w:val="List Paragraph"/>
    <w:basedOn w:val="Normal"/>
    <w:uiPriority w:val="34"/>
    <w:qFormat/>
    <w:rsid w:val="00914B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419094D3-8905-6247-8ED4-997E4DD87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1431</Words>
  <Characters>7703</Characters>
  <Application>Microsoft Macintosh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Presbyterian Ladies College (Perth)</Company>
  <LinksUpToDate>false</LinksUpToDate>
  <CharactersWithSpaces>9116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Walker</dc:creator>
  <cp:keywords/>
  <cp:lastModifiedBy>Microsoft Office User</cp:lastModifiedBy>
  <cp:revision>17</cp:revision>
  <cp:lastPrinted>2012-05-02T04:14:00Z</cp:lastPrinted>
  <dcterms:created xsi:type="dcterms:W3CDTF">2017-02-06T11:20:00Z</dcterms:created>
  <dcterms:modified xsi:type="dcterms:W3CDTF">2017-02-07T23:01:00Z</dcterms:modified>
</cp:coreProperties>
</file>